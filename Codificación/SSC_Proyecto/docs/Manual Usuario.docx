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w Cen MT" w:eastAsiaTheme="majorEastAsia" w:hAnsi="Tw Cen MT" w:cstheme="majorBidi"/>
          <w:caps/>
          <w:sz w:val="144"/>
          <w:lang w:val="es-AR"/>
        </w:rPr>
        <w:id w:val="1908983"/>
        <w:docPartObj>
          <w:docPartGallery w:val="Cover Pages"/>
          <w:docPartUnique/>
        </w:docPartObj>
      </w:sdtPr>
      <w:sdtEndPr>
        <w:rPr>
          <w:rFonts w:asciiTheme="minorHAnsi" w:eastAsiaTheme="minorHAnsi" w:hAnsiTheme="minorHAnsi" w:cstheme="minorBidi"/>
          <w:caps w:val="0"/>
          <w:sz w:val="22"/>
        </w:rPr>
      </w:sdtEndPr>
      <w:sdtContent>
        <w:tbl>
          <w:tblPr>
            <w:tblW w:w="5000" w:type="pct"/>
            <w:jc w:val="center"/>
            <w:tblLook w:val="04A0"/>
          </w:tblPr>
          <w:tblGrid>
            <w:gridCol w:w="9147"/>
          </w:tblGrid>
          <w:tr w:rsidR="00901AF3">
            <w:trPr>
              <w:trHeight w:val="2880"/>
              <w:jc w:val="center"/>
            </w:trPr>
            <w:tc>
              <w:tcPr>
                <w:tcW w:w="5000" w:type="pct"/>
              </w:tcPr>
              <w:p w:rsidR="00901AF3" w:rsidRDefault="00213894" w:rsidP="00EA3401">
                <w:pPr>
                  <w:pStyle w:val="Sinespaciado"/>
                  <w:spacing w:line="276" w:lineRule="auto"/>
                  <w:jc w:val="center"/>
                  <w:rPr>
                    <w:rFonts w:ascii="Tw Cen MT" w:eastAsiaTheme="majorEastAsia" w:hAnsi="Tw Cen MT" w:cstheme="majorBidi"/>
                    <w:caps/>
                    <w:sz w:val="144"/>
                  </w:rPr>
                </w:pPr>
                <w:r w:rsidRPr="00213894">
                  <w:rPr>
                    <w:noProof/>
                    <w:lang w:eastAsia="es-ES"/>
                  </w:rPr>
                  <w:pict>
                    <v:group id="_x0000_s1038" style="position:absolute;left:0;text-align:left;margin-left:-85.4pt;margin-top:-230.85pt;width:595.3pt;height:252.3pt;z-index:251660288;mso-width-percent:1000;mso-height-percent:300;mso-position-horizontal-relative:margin;mso-position-vertical-relative:margin;mso-width-percent:1000;mso-height-percent:300" coordorigin="-6,3399" coordsize="12197,4253">
                      <v:group id="_x0000_s1039" style="position:absolute;left:-6;top:3717;width:12189;height:3550" coordorigin="18,7468" coordsize="12189,3550">
                        <v:shape id="_x0000_s1040" style="position:absolute;left:18;top:7837;width:7132;height:2863;mso-width-relative:page;mso-height-relative:page" coordsize="7132,2863" path="m,l17,2863,7132,2578r,-2378l,xe" fillcolor="#a7bfde [1620]" stroked="f">
                          <v:fill opacity=".5"/>
                          <v:path arrowok="t"/>
                        </v:shape>
                        <v:shape id="_x0000_s1041" style="position:absolute;left:7150;top:7468;width:3466;height:3550;mso-width-relative:page;mso-height-relative:page" coordsize="3466,3550" path="m,569l,2930r3466,620l3466,,,569xe" fillcolor="#d3dfee [820]" stroked="f">
                          <v:fill opacity=".5"/>
                          <v:path arrowok="t"/>
                        </v:shape>
                        <v:shape id="_x0000_s1042" style="position:absolute;left:10616;top:7468;width:1591;height:3550;mso-width-relative:page;mso-height-relative:page" coordsize="1591,3550" path="m,l,3550,1591,2746r,-2009l,xe" fillcolor="#a7bfde [1620]" stroked="f">
                          <v:fill opacity=".5"/>
                          <v:path arrowok="t"/>
                        </v:shape>
                      </v:group>
                      <v:shape id="_x0000_s1043" style="position:absolute;left:8071;top:4069;width:4120;height:2913;mso-width-relative:page;mso-height-relative:page" coordsize="4120,2913" path="m1,251l,2662r4120,251l4120,,1,251xe" fillcolor="#d8d8d8 [2732]" stroked="f">
                        <v:path arrowok="t"/>
                      </v:shape>
                      <v:shape id="_x0000_s1044" style="position:absolute;left:4104;top:3399;width:3985;height:4236;mso-width-relative:page;mso-height-relative:page" coordsize="3985,4236" path="m,l,4236,3985,3349r,-2428l,xe" fillcolor="#bfbfbf [2412]" stroked="f">
                        <v:path arrowok="t"/>
                      </v:shape>
                      <v:shape id="_x0000_s1045" style="position:absolute;left:18;top:3399;width:4086;height:4253;mso-width-relative:page;mso-height-relative:page" coordsize="4086,4253" path="m4086,r-2,4253l,3198,,1072,4086,xe" fillcolor="#d8d8d8 [2732]" stroked="f">
                        <v:path arrowok="t"/>
                      </v:shape>
                      <v:shape id="_x0000_s1046" style="position:absolute;left:17;top:3617;width:2076;height:3851;mso-width-relative:page;mso-height-relative:page" coordsize="2076,3851" path="m,921l2060,r16,3851l,2981,,921xe" fillcolor="#d3dfee [820]" stroked="f">
                        <v:fill opacity="45875f"/>
                        <v:path arrowok="t"/>
                      </v:shape>
                      <v:shape id="_x0000_s1047" style="position:absolute;left:2077;top:3617;width:6011;height:3835;mso-width-relative:page;mso-height-relative:page" coordsize="6011,3835" path="m,l17,3835,6011,2629r,-1390l,xe" fillcolor="#a7bfde [1620]" stroked="f">
                        <v:fill opacity="45875f"/>
                        <v:path arrowok="t"/>
                      </v:shape>
                      <v:shape id="_x0000_s1048" style="position:absolute;left:8088;top:3835;width:4102;height:3432;mso-width-relative:page;mso-height-relative:page" coordsize="4102,3432" path="m,1038l,2411,4102,3432,4102,,,1038xe" fillcolor="#d3dfee [820]" stroked="f">
                        <v:fill opacity="45875f"/>
                        <v:path arrowok="t"/>
                      </v:shape>
                      <w10:wrap anchorx="margin" anchory="margin"/>
                    </v:group>
                  </w:pict>
                </w:r>
                <w:r w:rsidR="00901AF3">
                  <w:rPr>
                    <w:noProof/>
                    <w:lang w:val="es-AR" w:eastAsia="es-AR"/>
                  </w:rPr>
                  <w:drawing>
                    <wp:inline distT="0" distB="0" distL="0" distR="0">
                      <wp:extent cx="868750" cy="900000"/>
                      <wp:effectExtent l="19050" t="0" r="7550" b="0"/>
                      <wp:docPr id="2" name="Imagen 1" descr="http://www.cie.gov.ar/cie/uploads/images/Logo_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e.gov.ar/cie/uploads/images/Logo_UTN.png"/>
                              <pic:cNvPicPr>
                                <a:picLocks noChangeAspect="1" noChangeArrowheads="1"/>
                              </pic:cNvPicPr>
                            </pic:nvPicPr>
                            <pic:blipFill>
                              <a:blip r:embed="rId9" cstate="print"/>
                              <a:srcRect/>
                              <a:stretch>
                                <a:fillRect/>
                              </a:stretch>
                            </pic:blipFill>
                            <pic:spPr bwMode="auto">
                              <a:xfrm>
                                <a:off x="0" y="0"/>
                                <a:ext cx="868750" cy="900000"/>
                              </a:xfrm>
                              <a:prstGeom prst="rect">
                                <a:avLst/>
                              </a:prstGeom>
                              <a:noFill/>
                              <a:ln w="9525">
                                <a:noFill/>
                                <a:miter lim="800000"/>
                                <a:headEnd/>
                                <a:tailEnd/>
                              </a:ln>
                            </pic:spPr>
                          </pic:pic>
                        </a:graphicData>
                      </a:graphic>
                    </wp:inline>
                  </w:drawing>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Universidad Tecnologica Nacional</w:t>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Facultad Regional rosario</w:t>
                </w:r>
              </w:p>
              <w:p w:rsidR="00D54919" w:rsidRDefault="00D54919" w:rsidP="00D54919">
                <w:pPr>
                  <w:pStyle w:val="Sinespaciado"/>
                  <w:spacing w:line="276" w:lineRule="auto"/>
                  <w:jc w:val="center"/>
                  <w:rPr>
                    <w:rFonts w:eastAsiaTheme="majorEastAsia" w:cstheme="minorHAnsi"/>
                    <w:caps/>
                    <w:sz w:val="44"/>
                  </w:rPr>
                </w:pPr>
              </w:p>
              <w:p w:rsidR="00D54919" w:rsidRPr="00901AF3"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Proyecto final</w:t>
                </w:r>
              </w:p>
              <w:p w:rsidR="00901AF3" w:rsidRPr="00901AF3" w:rsidRDefault="00901AF3" w:rsidP="00EA3401">
                <w:pPr>
                  <w:pStyle w:val="Sinespaciado"/>
                  <w:spacing w:line="276" w:lineRule="auto"/>
                  <w:jc w:val="center"/>
                  <w:rPr>
                    <w:rFonts w:eastAsiaTheme="majorEastAsia" w:cstheme="minorHAnsi"/>
                    <w:caps/>
                    <w:sz w:val="44"/>
                  </w:rPr>
                </w:pPr>
              </w:p>
            </w:tc>
          </w:tr>
          <w:tr w:rsidR="00901AF3" w:rsidTr="00901AF3">
            <w:trPr>
              <w:trHeight w:val="307"/>
              <w:jc w:val="center"/>
            </w:trPr>
            <w:tc>
              <w:tcPr>
                <w:tcW w:w="5000" w:type="pct"/>
              </w:tcPr>
              <w:p w:rsidR="00FC2FA7" w:rsidRDefault="00FC2FA7" w:rsidP="00FC2FA7">
                <w:pPr>
                  <w:pStyle w:val="Sinespaciado"/>
                  <w:spacing w:line="276" w:lineRule="auto"/>
                  <w:jc w:val="center"/>
                  <w:rPr>
                    <w:rFonts w:ascii="Century Gothic" w:eastAsiaTheme="majorEastAsia" w:hAnsi="Century Gothic" w:cstheme="majorBidi"/>
                    <w:caps/>
                    <w:sz w:val="48"/>
                  </w:rPr>
                </w:pPr>
              </w:p>
              <w:p w:rsidR="00FC2FA7" w:rsidRDefault="00FC2FA7" w:rsidP="00FC2FA7">
                <w:pPr>
                  <w:pStyle w:val="Sinespaciado"/>
                  <w:spacing w:line="276" w:lineRule="auto"/>
                  <w:jc w:val="center"/>
                  <w:rPr>
                    <w:rFonts w:ascii="Century Gothic" w:eastAsiaTheme="majorEastAsia" w:hAnsi="Century Gothic" w:cstheme="majorBidi"/>
                    <w:caps/>
                    <w:sz w:val="48"/>
                  </w:rPr>
                </w:pPr>
              </w:p>
              <w:p w:rsidR="00FC2FA7" w:rsidRDefault="00153F86" w:rsidP="00FC2FA7">
                <w:pPr>
                  <w:pStyle w:val="Sinespaciado"/>
                  <w:spacing w:line="276" w:lineRule="auto"/>
                  <w:jc w:val="center"/>
                  <w:rPr>
                    <w:rFonts w:ascii="Century Gothic" w:eastAsiaTheme="majorEastAsia" w:hAnsi="Century Gothic" w:cstheme="majorBidi"/>
                    <w:caps/>
                    <w:sz w:val="48"/>
                  </w:rPr>
                </w:pPr>
                <w:r w:rsidRPr="00FC2FA7">
                  <w:rPr>
                    <w:rFonts w:ascii="Century Gothic" w:eastAsiaTheme="majorEastAsia" w:hAnsi="Century Gothic" w:cstheme="majorBidi"/>
                    <w:caps/>
                    <w:sz w:val="48"/>
                  </w:rPr>
                  <w:t>Sistema de seguimiento de clientes</w:t>
                </w:r>
              </w:p>
              <w:p w:rsidR="00FC2FA7" w:rsidRPr="00FC2FA7" w:rsidRDefault="00FC2FA7" w:rsidP="00FC2FA7">
                <w:pPr>
                  <w:pStyle w:val="Sinespaciado"/>
                  <w:spacing w:line="276" w:lineRule="auto"/>
                  <w:jc w:val="center"/>
                  <w:rPr>
                    <w:rFonts w:ascii="Century Gothic" w:eastAsiaTheme="majorEastAsia" w:hAnsi="Century Gothic" w:cstheme="majorBidi"/>
                    <w:caps/>
                    <w:sz w:val="48"/>
                  </w:rPr>
                </w:pPr>
              </w:p>
            </w:tc>
          </w:tr>
          <w:tr w:rsidR="005D6C6E" w:rsidTr="009A78CC">
            <w:trPr>
              <w:trHeight w:val="2880"/>
              <w:jc w:val="center"/>
            </w:trPr>
            <w:tc>
              <w:tcPr>
                <w:tcW w:w="5000" w:type="pct"/>
              </w:tcPr>
              <w:p w:rsidR="00FC2FA7" w:rsidRDefault="00FC2FA7" w:rsidP="00FC2FA7">
                <w:pPr>
                  <w:pStyle w:val="Sinespaciado"/>
                  <w:spacing w:line="276" w:lineRule="auto"/>
                  <w:jc w:val="center"/>
                  <w:rPr>
                    <w:rFonts w:ascii="Tw Cen MT" w:eastAsiaTheme="majorEastAsia" w:hAnsi="Tw Cen MT" w:cstheme="majorBidi"/>
                    <w:sz w:val="96"/>
                    <w:szCs w:val="130"/>
                  </w:rPr>
                </w:pPr>
              </w:p>
              <w:p w:rsidR="005D6C6E" w:rsidRPr="00901AF3" w:rsidRDefault="00882CA5" w:rsidP="00FC2FA7">
                <w:pPr>
                  <w:pStyle w:val="Sinespaciado"/>
                  <w:spacing w:line="276" w:lineRule="auto"/>
                  <w:jc w:val="center"/>
                  <w:rPr>
                    <w:rFonts w:ascii="Tw Cen MT" w:eastAsiaTheme="majorEastAsia" w:hAnsi="Tw Cen MT" w:cstheme="majorBidi"/>
                    <w:caps/>
                    <w:sz w:val="144"/>
                  </w:rPr>
                </w:pPr>
                <w:r w:rsidRPr="004231AC">
                  <w:rPr>
                    <w:rFonts w:ascii="Tw Cen MT" w:eastAsiaTheme="majorEastAsia" w:hAnsi="Tw Cen MT" w:cstheme="majorBidi"/>
                    <w:sz w:val="96"/>
                    <w:szCs w:val="130"/>
                  </w:rPr>
                  <w:t>Manual</w:t>
                </w:r>
                <w:r w:rsidR="00FC2FA7">
                  <w:rPr>
                    <w:rFonts w:ascii="Tw Cen MT" w:eastAsiaTheme="majorEastAsia" w:hAnsi="Tw Cen MT" w:cstheme="majorBidi"/>
                    <w:sz w:val="96"/>
                    <w:szCs w:val="130"/>
                  </w:rPr>
                  <w:t xml:space="preserve"> </w:t>
                </w:r>
                <w:r w:rsidR="005D6C6E" w:rsidRPr="004231AC">
                  <w:rPr>
                    <w:rFonts w:ascii="Tw Cen MT" w:eastAsiaTheme="majorEastAsia" w:hAnsi="Tw Cen MT" w:cstheme="majorBidi"/>
                    <w:sz w:val="96"/>
                    <w:szCs w:val="130"/>
                  </w:rPr>
                  <w:t>de</w:t>
                </w:r>
                <w:r w:rsidRPr="004231AC">
                  <w:rPr>
                    <w:rFonts w:ascii="Tw Cen MT" w:eastAsiaTheme="majorEastAsia" w:hAnsi="Tw Cen MT" w:cstheme="majorBidi"/>
                    <w:sz w:val="96"/>
                    <w:szCs w:val="130"/>
                  </w:rPr>
                  <w:br/>
                  <w:t>Usuario</w:t>
                </w:r>
                <w:r w:rsidR="004231AC" w:rsidRPr="004231AC">
                  <w:rPr>
                    <w:rFonts w:ascii="Tw Cen MT" w:eastAsiaTheme="majorEastAsia" w:hAnsi="Tw Cen MT" w:cstheme="majorBidi"/>
                    <w:sz w:val="96"/>
                    <w:szCs w:val="130"/>
                  </w:rPr>
                  <w:t xml:space="preserve"> e Instalación</w:t>
                </w:r>
              </w:p>
            </w:tc>
          </w:tr>
          <w:tr w:rsidR="00901AF3">
            <w:trPr>
              <w:trHeight w:val="360"/>
              <w:jc w:val="center"/>
            </w:trPr>
            <w:tc>
              <w:tcPr>
                <w:tcW w:w="5000" w:type="pct"/>
                <w:vAlign w:val="center"/>
              </w:tcPr>
              <w:p w:rsidR="00901AF3" w:rsidRDefault="00901AF3" w:rsidP="00EA3401">
                <w:pPr>
                  <w:pStyle w:val="Sinespaciado"/>
                  <w:spacing w:line="276" w:lineRule="auto"/>
                  <w:jc w:val="both"/>
                  <w:rPr>
                    <w:rFonts w:ascii="Century Gothic" w:eastAsia="Adobe Gothic Std B" w:hAnsi="Century Gothic"/>
                    <w:sz w:val="32"/>
                    <w:u w:val="single"/>
                  </w:rPr>
                </w:pPr>
              </w:p>
              <w:p w:rsidR="00901AF3" w:rsidRPr="00901AF3" w:rsidRDefault="00901AF3" w:rsidP="00EA3401">
                <w:pPr>
                  <w:pStyle w:val="Sinespaciado"/>
                  <w:spacing w:line="276" w:lineRule="auto"/>
                  <w:jc w:val="both"/>
                  <w:rPr>
                    <w:rFonts w:ascii="Century Gothic" w:eastAsia="Adobe Gothic Std B" w:hAnsi="Century Gothic"/>
                    <w:sz w:val="32"/>
                    <w:u w:val="single"/>
                  </w:rPr>
                </w:pPr>
              </w:p>
            </w:tc>
          </w:tr>
          <w:tr w:rsidR="005D6C6E">
            <w:trPr>
              <w:trHeight w:val="360"/>
              <w:jc w:val="center"/>
            </w:trPr>
            <w:tc>
              <w:tcPr>
                <w:tcW w:w="5000" w:type="pct"/>
                <w:vAlign w:val="center"/>
              </w:tcPr>
              <w:p w:rsidR="005D6C6E" w:rsidRPr="00BB21B1" w:rsidRDefault="005D6C6E" w:rsidP="005D1707">
                <w:pPr>
                  <w:pStyle w:val="Sinespaciado"/>
                  <w:spacing w:line="276" w:lineRule="auto"/>
                  <w:ind w:left="1068"/>
                  <w:rPr>
                    <w:sz w:val="36"/>
                  </w:rPr>
                </w:pPr>
              </w:p>
            </w:tc>
          </w:tr>
        </w:tbl>
        <w:p w:rsidR="005D6C6E" w:rsidRDefault="00213894" w:rsidP="00EA3401">
          <w:pPr>
            <w:jc w:val="both"/>
            <w:rPr>
              <w:lang w:val="es-ES"/>
            </w:rPr>
          </w:pPr>
          <w:r>
            <w:rPr>
              <w:noProof/>
              <w:lang w:eastAsia="es-ES"/>
            </w:rPr>
            <w:pict>
              <v:group id="_x0000_s1027" style="position:absolute;left:0;text-align:left;margin-left:-85.7pt;margin-top:676.25pt;width:595.35pt;height:252.5pt;z-index:251659264;mso-width-percent:1000;mso-height-percent:300;mso-position-horizontal-relative:margin;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w10:wrap anchorx="margin" anchory="margin"/>
              </v:group>
            </w:pict>
          </w:r>
        </w:p>
        <w:p w:rsidR="00653CD5" w:rsidRDefault="00213894" w:rsidP="00EA3401">
          <w:pPr>
            <w:jc w:val="both"/>
          </w:pPr>
        </w:p>
      </w:sdtContent>
    </w:sdt>
    <w:p w:rsidR="00EA3401" w:rsidRDefault="00EA3401">
      <w:r>
        <w:br w:type="page"/>
      </w:r>
    </w:p>
    <w:bookmarkStart w:id="0" w:name="_Abstract" w:displacedByCustomXml="next"/>
    <w:bookmarkEnd w:id="0" w:displacedByCustomXml="next"/>
    <w:sdt>
      <w:sdtPr>
        <w:rPr>
          <w:rFonts w:asciiTheme="minorHAnsi" w:eastAsiaTheme="minorHAnsi" w:hAnsiTheme="minorHAnsi" w:cstheme="minorBidi"/>
          <w:b w:val="0"/>
          <w:bCs w:val="0"/>
          <w:color w:val="auto"/>
          <w:sz w:val="22"/>
          <w:szCs w:val="22"/>
          <w:lang w:val="es-AR"/>
        </w:rPr>
        <w:id w:val="1724631865"/>
        <w:docPartObj>
          <w:docPartGallery w:val="Table of Contents"/>
          <w:docPartUnique/>
        </w:docPartObj>
      </w:sdtPr>
      <w:sdtContent>
        <w:p w:rsidR="00882CA5" w:rsidRDefault="00882CA5">
          <w:pPr>
            <w:pStyle w:val="TtulodeTDC"/>
          </w:pPr>
          <w:r>
            <w:t>Contenido</w:t>
          </w:r>
        </w:p>
        <w:p w:rsidR="00FD3DAF" w:rsidRDefault="00213894">
          <w:pPr>
            <w:pStyle w:val="TDC1"/>
            <w:tabs>
              <w:tab w:val="right" w:leader="dot" w:pos="8921"/>
            </w:tabs>
            <w:rPr>
              <w:rFonts w:eastAsiaTheme="minorEastAsia"/>
              <w:noProof/>
              <w:lang w:eastAsia="es-AR"/>
            </w:rPr>
          </w:pPr>
          <w:r w:rsidRPr="00213894">
            <w:fldChar w:fldCharType="begin"/>
          </w:r>
          <w:r w:rsidR="00882CA5">
            <w:instrText xml:space="preserve"> TOC \o "1-3" \h \z \u </w:instrText>
          </w:r>
          <w:r w:rsidRPr="00213894">
            <w:fldChar w:fldCharType="separate"/>
          </w:r>
          <w:bookmarkStart w:id="1" w:name="_GoBack"/>
          <w:bookmarkEnd w:id="1"/>
          <w:r w:rsidR="00FD3DAF" w:rsidRPr="0040776E">
            <w:rPr>
              <w:rStyle w:val="Hipervnculo"/>
              <w:noProof/>
            </w:rPr>
            <w:fldChar w:fldCharType="begin"/>
          </w:r>
          <w:r w:rsidR="00FD3DAF" w:rsidRPr="0040776E">
            <w:rPr>
              <w:rStyle w:val="Hipervnculo"/>
              <w:noProof/>
            </w:rPr>
            <w:instrText xml:space="preserve"> </w:instrText>
          </w:r>
          <w:r w:rsidR="00FD3DAF">
            <w:rPr>
              <w:noProof/>
            </w:rPr>
            <w:instrText>HYPERLINK \l "_Toc443150467"</w:instrText>
          </w:r>
          <w:r w:rsidR="00FD3DAF" w:rsidRPr="0040776E">
            <w:rPr>
              <w:rStyle w:val="Hipervnculo"/>
              <w:noProof/>
            </w:rPr>
            <w:instrText xml:space="preserve"> </w:instrText>
          </w:r>
          <w:r w:rsidR="00FD3DAF" w:rsidRPr="0040776E">
            <w:rPr>
              <w:rStyle w:val="Hipervnculo"/>
              <w:noProof/>
            </w:rPr>
          </w:r>
          <w:r w:rsidR="00FD3DAF" w:rsidRPr="0040776E">
            <w:rPr>
              <w:rStyle w:val="Hipervnculo"/>
              <w:noProof/>
            </w:rPr>
            <w:fldChar w:fldCharType="separate"/>
          </w:r>
          <w:r w:rsidR="00FD3DAF" w:rsidRPr="0040776E">
            <w:rPr>
              <w:rStyle w:val="Hipervnculo"/>
              <w:noProof/>
            </w:rPr>
            <w:t>Instalación</w:t>
          </w:r>
          <w:r w:rsidR="00FD3DAF">
            <w:rPr>
              <w:noProof/>
              <w:webHidden/>
            </w:rPr>
            <w:tab/>
          </w:r>
          <w:r w:rsidR="00FD3DAF">
            <w:rPr>
              <w:noProof/>
              <w:webHidden/>
            </w:rPr>
            <w:fldChar w:fldCharType="begin"/>
          </w:r>
          <w:r w:rsidR="00FD3DAF">
            <w:rPr>
              <w:noProof/>
              <w:webHidden/>
            </w:rPr>
            <w:instrText xml:space="preserve"> PAGEREF _Toc443150467 \h </w:instrText>
          </w:r>
          <w:r w:rsidR="00FD3DAF">
            <w:rPr>
              <w:noProof/>
              <w:webHidden/>
            </w:rPr>
          </w:r>
          <w:r w:rsidR="00FD3DAF">
            <w:rPr>
              <w:noProof/>
              <w:webHidden/>
            </w:rPr>
            <w:fldChar w:fldCharType="separate"/>
          </w:r>
          <w:r w:rsidR="00FD3DAF">
            <w:rPr>
              <w:noProof/>
              <w:webHidden/>
            </w:rPr>
            <w:t>3</w:t>
          </w:r>
          <w:r w:rsidR="00FD3DAF">
            <w:rPr>
              <w:noProof/>
              <w:webHidden/>
            </w:rPr>
            <w:fldChar w:fldCharType="end"/>
          </w:r>
          <w:r w:rsidR="00FD3DAF" w:rsidRPr="0040776E">
            <w:rPr>
              <w:rStyle w:val="Hipervnculo"/>
              <w:noProof/>
            </w:rPr>
            <w:fldChar w:fldCharType="end"/>
          </w:r>
        </w:p>
        <w:p w:rsidR="00FD3DAF" w:rsidRDefault="00FD3DAF">
          <w:pPr>
            <w:pStyle w:val="TDC2"/>
            <w:tabs>
              <w:tab w:val="right" w:leader="dot" w:pos="8921"/>
            </w:tabs>
            <w:rPr>
              <w:rFonts w:eastAsiaTheme="minorEastAsia"/>
              <w:noProof/>
              <w:lang w:eastAsia="es-AR"/>
            </w:rPr>
          </w:pPr>
          <w:hyperlink w:anchor="_Toc443150468" w:history="1">
            <w:r w:rsidRPr="0040776E">
              <w:rPr>
                <w:rStyle w:val="Hipervnculo"/>
                <w:noProof/>
                <w:lang w:val="es-ES"/>
              </w:rPr>
              <w:t>Requisitos de S</w:t>
            </w:r>
            <w:r w:rsidRPr="0040776E">
              <w:rPr>
                <w:rStyle w:val="Hipervnculo"/>
                <w:rFonts w:ascii="Cambria" w:eastAsia="Times New Roman" w:hAnsi="Cambria" w:cs="Times New Roman"/>
                <w:noProof/>
                <w:lang w:val="es-ES"/>
              </w:rPr>
              <w:t>oftware</w:t>
            </w:r>
            <w:r>
              <w:rPr>
                <w:noProof/>
                <w:webHidden/>
              </w:rPr>
              <w:tab/>
            </w:r>
            <w:r>
              <w:rPr>
                <w:noProof/>
                <w:webHidden/>
              </w:rPr>
              <w:fldChar w:fldCharType="begin"/>
            </w:r>
            <w:r>
              <w:rPr>
                <w:noProof/>
                <w:webHidden/>
              </w:rPr>
              <w:instrText xml:space="preserve"> PAGEREF _Toc443150468 \h </w:instrText>
            </w:r>
            <w:r>
              <w:rPr>
                <w:noProof/>
                <w:webHidden/>
              </w:rPr>
            </w:r>
            <w:r>
              <w:rPr>
                <w:noProof/>
                <w:webHidden/>
              </w:rPr>
              <w:fldChar w:fldCharType="separate"/>
            </w:r>
            <w:r>
              <w:rPr>
                <w:noProof/>
                <w:webHidden/>
              </w:rPr>
              <w:t>3</w:t>
            </w:r>
            <w:r>
              <w:rPr>
                <w:noProof/>
                <w:webHidden/>
              </w:rPr>
              <w:fldChar w:fldCharType="end"/>
            </w:r>
          </w:hyperlink>
        </w:p>
        <w:p w:rsidR="00FD3DAF" w:rsidRDefault="00FD3DAF">
          <w:pPr>
            <w:pStyle w:val="TDC2"/>
            <w:tabs>
              <w:tab w:val="right" w:leader="dot" w:pos="8921"/>
            </w:tabs>
            <w:rPr>
              <w:rFonts w:eastAsiaTheme="minorEastAsia"/>
              <w:noProof/>
              <w:lang w:eastAsia="es-AR"/>
            </w:rPr>
          </w:pPr>
          <w:hyperlink w:anchor="_Toc443150469" w:history="1">
            <w:r w:rsidRPr="0040776E">
              <w:rPr>
                <w:rStyle w:val="Hipervnculo"/>
                <w:rFonts w:ascii="Cambria" w:eastAsia="Times New Roman" w:hAnsi="Cambria" w:cs="Times New Roman"/>
                <w:noProof/>
                <w:lang w:val="es-ES"/>
              </w:rPr>
              <w:t>Instalación módulo Desktop en servidor con Linux y/o Windows</w:t>
            </w:r>
            <w:r>
              <w:rPr>
                <w:noProof/>
                <w:webHidden/>
              </w:rPr>
              <w:tab/>
            </w:r>
            <w:r>
              <w:rPr>
                <w:noProof/>
                <w:webHidden/>
              </w:rPr>
              <w:fldChar w:fldCharType="begin"/>
            </w:r>
            <w:r>
              <w:rPr>
                <w:noProof/>
                <w:webHidden/>
              </w:rPr>
              <w:instrText xml:space="preserve"> PAGEREF _Toc443150469 \h </w:instrText>
            </w:r>
            <w:r>
              <w:rPr>
                <w:noProof/>
                <w:webHidden/>
              </w:rPr>
            </w:r>
            <w:r>
              <w:rPr>
                <w:noProof/>
                <w:webHidden/>
              </w:rPr>
              <w:fldChar w:fldCharType="separate"/>
            </w:r>
            <w:r>
              <w:rPr>
                <w:noProof/>
                <w:webHidden/>
              </w:rPr>
              <w:t>3</w:t>
            </w:r>
            <w:r>
              <w:rPr>
                <w:noProof/>
                <w:webHidden/>
              </w:rPr>
              <w:fldChar w:fldCharType="end"/>
            </w:r>
          </w:hyperlink>
        </w:p>
        <w:p w:rsidR="00FD3DAF" w:rsidRDefault="00FD3DAF">
          <w:pPr>
            <w:pStyle w:val="TDC2"/>
            <w:tabs>
              <w:tab w:val="right" w:leader="dot" w:pos="8921"/>
            </w:tabs>
            <w:rPr>
              <w:rFonts w:eastAsiaTheme="minorEastAsia"/>
              <w:noProof/>
              <w:lang w:eastAsia="es-AR"/>
            </w:rPr>
          </w:pPr>
          <w:hyperlink w:anchor="_Toc443150470" w:history="1">
            <w:r w:rsidRPr="0040776E">
              <w:rPr>
                <w:rStyle w:val="Hipervnculo"/>
                <w:noProof/>
                <w:lang w:val="es-ES"/>
              </w:rPr>
              <w:t>Instalación módulo WEB</w:t>
            </w:r>
            <w:r>
              <w:rPr>
                <w:noProof/>
                <w:webHidden/>
              </w:rPr>
              <w:tab/>
            </w:r>
            <w:r>
              <w:rPr>
                <w:noProof/>
                <w:webHidden/>
              </w:rPr>
              <w:fldChar w:fldCharType="begin"/>
            </w:r>
            <w:r>
              <w:rPr>
                <w:noProof/>
                <w:webHidden/>
              </w:rPr>
              <w:instrText xml:space="preserve"> PAGEREF _Toc443150470 \h </w:instrText>
            </w:r>
            <w:r>
              <w:rPr>
                <w:noProof/>
                <w:webHidden/>
              </w:rPr>
            </w:r>
            <w:r>
              <w:rPr>
                <w:noProof/>
                <w:webHidden/>
              </w:rPr>
              <w:fldChar w:fldCharType="separate"/>
            </w:r>
            <w:r>
              <w:rPr>
                <w:noProof/>
                <w:webHidden/>
              </w:rPr>
              <w:t>3</w:t>
            </w:r>
            <w:r>
              <w:rPr>
                <w:noProof/>
                <w:webHidden/>
              </w:rPr>
              <w:fldChar w:fldCharType="end"/>
            </w:r>
          </w:hyperlink>
        </w:p>
        <w:p w:rsidR="00FD3DAF" w:rsidRDefault="00FD3DAF">
          <w:pPr>
            <w:pStyle w:val="TDC1"/>
            <w:tabs>
              <w:tab w:val="right" w:leader="dot" w:pos="8921"/>
            </w:tabs>
            <w:rPr>
              <w:rFonts w:eastAsiaTheme="minorEastAsia"/>
              <w:noProof/>
              <w:lang w:eastAsia="es-AR"/>
            </w:rPr>
          </w:pPr>
          <w:hyperlink w:anchor="_Toc443150471" w:history="1">
            <w:r w:rsidRPr="0040776E">
              <w:rPr>
                <w:rStyle w:val="Hipervnculo"/>
                <w:noProof/>
              </w:rPr>
              <w:t>Generar Anuncio</w:t>
            </w:r>
            <w:r>
              <w:rPr>
                <w:noProof/>
                <w:webHidden/>
              </w:rPr>
              <w:tab/>
            </w:r>
            <w:r>
              <w:rPr>
                <w:noProof/>
                <w:webHidden/>
              </w:rPr>
              <w:fldChar w:fldCharType="begin"/>
            </w:r>
            <w:r>
              <w:rPr>
                <w:noProof/>
                <w:webHidden/>
              </w:rPr>
              <w:instrText xml:space="preserve"> PAGEREF _Toc443150471 \h </w:instrText>
            </w:r>
            <w:r>
              <w:rPr>
                <w:noProof/>
                <w:webHidden/>
              </w:rPr>
            </w:r>
            <w:r>
              <w:rPr>
                <w:noProof/>
                <w:webHidden/>
              </w:rPr>
              <w:fldChar w:fldCharType="separate"/>
            </w:r>
            <w:r>
              <w:rPr>
                <w:noProof/>
                <w:webHidden/>
              </w:rPr>
              <w:t>4</w:t>
            </w:r>
            <w:r>
              <w:rPr>
                <w:noProof/>
                <w:webHidden/>
              </w:rPr>
              <w:fldChar w:fldCharType="end"/>
            </w:r>
          </w:hyperlink>
        </w:p>
        <w:p w:rsidR="00FD3DAF" w:rsidRDefault="00FD3DAF">
          <w:pPr>
            <w:pStyle w:val="TDC1"/>
            <w:tabs>
              <w:tab w:val="right" w:leader="dot" w:pos="8921"/>
            </w:tabs>
            <w:rPr>
              <w:rFonts w:eastAsiaTheme="minorEastAsia"/>
              <w:noProof/>
              <w:lang w:eastAsia="es-AR"/>
            </w:rPr>
          </w:pPr>
          <w:hyperlink w:anchor="_Toc443150472" w:history="1">
            <w:r w:rsidRPr="0040776E">
              <w:rPr>
                <w:rStyle w:val="Hipervnculo"/>
                <w:noProof/>
              </w:rPr>
              <w:t>Realizar Seguimiento de Cliente</w:t>
            </w:r>
            <w:r>
              <w:rPr>
                <w:noProof/>
                <w:webHidden/>
              </w:rPr>
              <w:tab/>
            </w:r>
            <w:r>
              <w:rPr>
                <w:noProof/>
                <w:webHidden/>
              </w:rPr>
              <w:fldChar w:fldCharType="begin"/>
            </w:r>
            <w:r>
              <w:rPr>
                <w:noProof/>
                <w:webHidden/>
              </w:rPr>
              <w:instrText xml:space="preserve"> PAGEREF _Toc443150472 \h </w:instrText>
            </w:r>
            <w:r>
              <w:rPr>
                <w:noProof/>
                <w:webHidden/>
              </w:rPr>
            </w:r>
            <w:r>
              <w:rPr>
                <w:noProof/>
                <w:webHidden/>
              </w:rPr>
              <w:fldChar w:fldCharType="separate"/>
            </w:r>
            <w:r>
              <w:rPr>
                <w:noProof/>
                <w:webHidden/>
              </w:rPr>
              <w:t>8</w:t>
            </w:r>
            <w:r>
              <w:rPr>
                <w:noProof/>
                <w:webHidden/>
              </w:rPr>
              <w:fldChar w:fldCharType="end"/>
            </w:r>
          </w:hyperlink>
        </w:p>
        <w:p w:rsidR="00FD3DAF" w:rsidRDefault="00FD3DAF">
          <w:pPr>
            <w:pStyle w:val="TDC1"/>
            <w:tabs>
              <w:tab w:val="right" w:leader="dot" w:pos="8921"/>
            </w:tabs>
            <w:rPr>
              <w:rFonts w:eastAsiaTheme="minorEastAsia"/>
              <w:noProof/>
              <w:lang w:eastAsia="es-AR"/>
            </w:rPr>
          </w:pPr>
          <w:hyperlink w:anchor="_Toc443150473" w:history="1">
            <w:r w:rsidRPr="0040776E">
              <w:rPr>
                <w:rStyle w:val="Hipervnculo"/>
                <w:noProof/>
              </w:rPr>
              <w:t>Modificar Destinatarios</w:t>
            </w:r>
            <w:r>
              <w:rPr>
                <w:noProof/>
                <w:webHidden/>
              </w:rPr>
              <w:tab/>
            </w:r>
            <w:r>
              <w:rPr>
                <w:noProof/>
                <w:webHidden/>
              </w:rPr>
              <w:fldChar w:fldCharType="begin"/>
            </w:r>
            <w:r>
              <w:rPr>
                <w:noProof/>
                <w:webHidden/>
              </w:rPr>
              <w:instrText xml:space="preserve"> PAGEREF _Toc443150473 \h </w:instrText>
            </w:r>
            <w:r>
              <w:rPr>
                <w:noProof/>
                <w:webHidden/>
              </w:rPr>
            </w:r>
            <w:r>
              <w:rPr>
                <w:noProof/>
                <w:webHidden/>
              </w:rPr>
              <w:fldChar w:fldCharType="separate"/>
            </w:r>
            <w:r>
              <w:rPr>
                <w:noProof/>
                <w:webHidden/>
              </w:rPr>
              <w:t>11</w:t>
            </w:r>
            <w:r>
              <w:rPr>
                <w:noProof/>
                <w:webHidden/>
              </w:rPr>
              <w:fldChar w:fldCharType="end"/>
            </w:r>
          </w:hyperlink>
        </w:p>
        <w:p w:rsidR="00FD3DAF" w:rsidRDefault="00FD3DAF">
          <w:pPr>
            <w:pStyle w:val="TDC1"/>
            <w:tabs>
              <w:tab w:val="right" w:leader="dot" w:pos="8921"/>
            </w:tabs>
            <w:rPr>
              <w:rFonts w:eastAsiaTheme="minorEastAsia"/>
              <w:noProof/>
              <w:lang w:eastAsia="es-AR"/>
            </w:rPr>
          </w:pPr>
          <w:hyperlink w:anchor="_Toc443150474" w:history="1">
            <w:r w:rsidRPr="0040776E">
              <w:rPr>
                <w:rStyle w:val="Hipervnculo"/>
                <w:noProof/>
              </w:rPr>
              <w:t>Modificar Precios</w:t>
            </w:r>
            <w:r>
              <w:rPr>
                <w:noProof/>
                <w:webHidden/>
              </w:rPr>
              <w:tab/>
            </w:r>
            <w:r>
              <w:rPr>
                <w:noProof/>
                <w:webHidden/>
              </w:rPr>
              <w:fldChar w:fldCharType="begin"/>
            </w:r>
            <w:r>
              <w:rPr>
                <w:noProof/>
                <w:webHidden/>
              </w:rPr>
              <w:instrText xml:space="preserve"> PAGEREF _Toc443150474 \h </w:instrText>
            </w:r>
            <w:r>
              <w:rPr>
                <w:noProof/>
                <w:webHidden/>
              </w:rPr>
            </w:r>
            <w:r>
              <w:rPr>
                <w:noProof/>
                <w:webHidden/>
              </w:rPr>
              <w:fldChar w:fldCharType="separate"/>
            </w:r>
            <w:r>
              <w:rPr>
                <w:noProof/>
                <w:webHidden/>
              </w:rPr>
              <w:t>13</w:t>
            </w:r>
            <w:r>
              <w:rPr>
                <w:noProof/>
                <w:webHidden/>
              </w:rPr>
              <w:fldChar w:fldCharType="end"/>
            </w:r>
          </w:hyperlink>
        </w:p>
        <w:p w:rsidR="00FD3DAF" w:rsidRDefault="00FD3DAF">
          <w:pPr>
            <w:pStyle w:val="TDC1"/>
            <w:tabs>
              <w:tab w:val="right" w:leader="dot" w:pos="8921"/>
            </w:tabs>
            <w:rPr>
              <w:rFonts w:eastAsiaTheme="minorEastAsia"/>
              <w:noProof/>
              <w:lang w:eastAsia="es-AR"/>
            </w:rPr>
          </w:pPr>
          <w:hyperlink w:anchor="_Toc443150475" w:history="1">
            <w:r w:rsidRPr="0040776E">
              <w:rPr>
                <w:rStyle w:val="Hipervnculo"/>
                <w:noProof/>
              </w:rPr>
              <w:t>Configuraciones Generales</w:t>
            </w:r>
            <w:r>
              <w:rPr>
                <w:noProof/>
                <w:webHidden/>
              </w:rPr>
              <w:tab/>
            </w:r>
            <w:r>
              <w:rPr>
                <w:noProof/>
                <w:webHidden/>
              </w:rPr>
              <w:fldChar w:fldCharType="begin"/>
            </w:r>
            <w:r>
              <w:rPr>
                <w:noProof/>
                <w:webHidden/>
              </w:rPr>
              <w:instrText xml:space="preserve"> PAGEREF _Toc443150475 \h </w:instrText>
            </w:r>
            <w:r>
              <w:rPr>
                <w:noProof/>
                <w:webHidden/>
              </w:rPr>
            </w:r>
            <w:r>
              <w:rPr>
                <w:noProof/>
                <w:webHidden/>
              </w:rPr>
              <w:fldChar w:fldCharType="separate"/>
            </w:r>
            <w:r>
              <w:rPr>
                <w:noProof/>
                <w:webHidden/>
              </w:rPr>
              <w:t>14</w:t>
            </w:r>
            <w:r>
              <w:rPr>
                <w:noProof/>
                <w:webHidden/>
              </w:rPr>
              <w:fldChar w:fldCharType="end"/>
            </w:r>
          </w:hyperlink>
        </w:p>
        <w:p w:rsidR="00FD3DAF" w:rsidRDefault="00FD3DAF">
          <w:pPr>
            <w:pStyle w:val="TDC1"/>
            <w:tabs>
              <w:tab w:val="right" w:leader="dot" w:pos="8921"/>
            </w:tabs>
            <w:rPr>
              <w:rFonts w:eastAsiaTheme="minorEastAsia"/>
              <w:noProof/>
              <w:lang w:eastAsia="es-AR"/>
            </w:rPr>
          </w:pPr>
          <w:hyperlink w:anchor="_Toc443150476" w:history="1">
            <w:r w:rsidRPr="0040776E">
              <w:rPr>
                <w:rStyle w:val="Hipervnculo"/>
                <w:noProof/>
              </w:rPr>
              <w:t>Importar Datos a Base de Datos</w:t>
            </w:r>
            <w:r>
              <w:rPr>
                <w:noProof/>
                <w:webHidden/>
              </w:rPr>
              <w:tab/>
            </w:r>
            <w:r>
              <w:rPr>
                <w:noProof/>
                <w:webHidden/>
              </w:rPr>
              <w:fldChar w:fldCharType="begin"/>
            </w:r>
            <w:r>
              <w:rPr>
                <w:noProof/>
                <w:webHidden/>
              </w:rPr>
              <w:instrText xml:space="preserve"> PAGEREF _Toc443150476 \h </w:instrText>
            </w:r>
            <w:r>
              <w:rPr>
                <w:noProof/>
                <w:webHidden/>
              </w:rPr>
            </w:r>
            <w:r>
              <w:rPr>
                <w:noProof/>
                <w:webHidden/>
              </w:rPr>
              <w:fldChar w:fldCharType="separate"/>
            </w:r>
            <w:r>
              <w:rPr>
                <w:noProof/>
                <w:webHidden/>
              </w:rPr>
              <w:t>16</w:t>
            </w:r>
            <w:r>
              <w:rPr>
                <w:noProof/>
                <w:webHidden/>
              </w:rPr>
              <w:fldChar w:fldCharType="end"/>
            </w:r>
          </w:hyperlink>
        </w:p>
        <w:p w:rsidR="00FD3DAF" w:rsidRDefault="00FD3DAF">
          <w:pPr>
            <w:pStyle w:val="TDC1"/>
            <w:tabs>
              <w:tab w:val="right" w:leader="dot" w:pos="8921"/>
            </w:tabs>
            <w:rPr>
              <w:rFonts w:eastAsiaTheme="minorEastAsia"/>
              <w:noProof/>
              <w:lang w:eastAsia="es-AR"/>
            </w:rPr>
          </w:pPr>
          <w:hyperlink w:anchor="_Toc443150477" w:history="1">
            <w:r w:rsidRPr="0040776E">
              <w:rPr>
                <w:rStyle w:val="Hipervnculo"/>
                <w:noProof/>
                <w:lang w:val="es-ES"/>
              </w:rPr>
              <w:t>Módulo WEB</w:t>
            </w:r>
            <w:r>
              <w:rPr>
                <w:noProof/>
                <w:webHidden/>
              </w:rPr>
              <w:tab/>
            </w:r>
            <w:r>
              <w:rPr>
                <w:noProof/>
                <w:webHidden/>
              </w:rPr>
              <w:fldChar w:fldCharType="begin"/>
            </w:r>
            <w:r>
              <w:rPr>
                <w:noProof/>
                <w:webHidden/>
              </w:rPr>
              <w:instrText xml:space="preserve"> PAGEREF _Toc443150477 \h </w:instrText>
            </w:r>
            <w:r>
              <w:rPr>
                <w:noProof/>
                <w:webHidden/>
              </w:rPr>
            </w:r>
            <w:r>
              <w:rPr>
                <w:noProof/>
                <w:webHidden/>
              </w:rPr>
              <w:fldChar w:fldCharType="separate"/>
            </w:r>
            <w:r>
              <w:rPr>
                <w:noProof/>
                <w:webHidden/>
              </w:rPr>
              <w:t>17</w:t>
            </w:r>
            <w:r>
              <w:rPr>
                <w:noProof/>
                <w:webHidden/>
              </w:rPr>
              <w:fldChar w:fldCharType="end"/>
            </w:r>
          </w:hyperlink>
        </w:p>
        <w:p w:rsidR="00737415" w:rsidRDefault="00213894" w:rsidP="00882CA5">
          <w:pPr>
            <w:sectPr w:rsidR="00737415" w:rsidSect="007F14EF">
              <w:headerReference w:type="default" r:id="rId10"/>
              <w:footerReference w:type="default" r:id="rId11"/>
              <w:pgSz w:w="11907" w:h="16840" w:code="9"/>
              <w:pgMar w:top="1417" w:right="1275" w:bottom="1417" w:left="1701" w:header="567" w:footer="709" w:gutter="0"/>
              <w:cols w:space="708"/>
              <w:titlePg/>
              <w:docGrid w:linePitch="360"/>
            </w:sectPr>
          </w:pPr>
          <w:r>
            <w:rPr>
              <w:b/>
              <w:bCs/>
            </w:rPr>
            <w:fldChar w:fldCharType="end"/>
          </w:r>
        </w:p>
      </w:sdtContent>
    </w:sdt>
    <w:p w:rsidR="00CC241B" w:rsidRDefault="00CC241B" w:rsidP="00CC241B">
      <w:pPr>
        <w:pStyle w:val="Ttulo1"/>
      </w:pPr>
      <w:bookmarkStart w:id="2" w:name="_Toc443150467"/>
      <w:r>
        <w:lastRenderedPageBreak/>
        <w:t>Instalación</w:t>
      </w:r>
      <w:bookmarkEnd w:id="2"/>
    </w:p>
    <w:p w:rsidR="00CC241B" w:rsidRDefault="00CC241B" w:rsidP="00CC241B">
      <w:pPr>
        <w:pStyle w:val="Ttulo2"/>
        <w:rPr>
          <w:rFonts w:ascii="Cambria" w:eastAsia="Times New Roman" w:hAnsi="Cambria" w:cs="Times New Roman"/>
          <w:color w:val="4F81BD"/>
          <w:lang w:val="es-ES"/>
        </w:rPr>
      </w:pPr>
      <w:bookmarkStart w:id="3" w:name="_Toc443150468"/>
      <w:r>
        <w:rPr>
          <w:lang w:val="es-ES"/>
        </w:rPr>
        <w:t>Requisitos de S</w:t>
      </w:r>
      <w:r>
        <w:rPr>
          <w:rFonts w:ascii="Cambria" w:eastAsia="Times New Roman" w:hAnsi="Cambria" w:cs="Times New Roman"/>
          <w:color w:val="4F81BD"/>
          <w:lang w:val="es-ES"/>
        </w:rPr>
        <w:t>oftware</w:t>
      </w:r>
      <w:bookmarkEnd w:id="3"/>
    </w:p>
    <w:p w:rsidR="00CC241B" w:rsidRDefault="00CC241B" w:rsidP="00803F07">
      <w:pPr>
        <w:pStyle w:val="Prrafodelista"/>
        <w:numPr>
          <w:ilvl w:val="0"/>
          <w:numId w:val="18"/>
        </w:numPr>
        <w:jc w:val="both"/>
        <w:rPr>
          <w:rFonts w:ascii="Calibri" w:eastAsia="Calibri" w:hAnsi="Calibri" w:cs="Times New Roman"/>
          <w:lang w:val="es-ES"/>
        </w:rPr>
      </w:pPr>
      <w:r>
        <w:rPr>
          <w:rFonts w:ascii="Calibri" w:eastAsia="Calibri" w:hAnsi="Calibri" w:cs="Times New Roman"/>
          <w:lang w:val="es-ES"/>
        </w:rPr>
        <w:t>Cliente</w:t>
      </w:r>
    </w:p>
    <w:p w:rsidR="00CC241B" w:rsidRDefault="00CC241B" w:rsidP="00803F07">
      <w:pPr>
        <w:pStyle w:val="Prrafodelista"/>
        <w:numPr>
          <w:ilvl w:val="1"/>
          <w:numId w:val="18"/>
        </w:numPr>
        <w:jc w:val="both"/>
        <w:rPr>
          <w:rFonts w:ascii="Calibri" w:eastAsia="Calibri" w:hAnsi="Calibri" w:cs="Times New Roman"/>
          <w:lang w:val="es-ES"/>
        </w:rPr>
      </w:pPr>
      <w:r>
        <w:rPr>
          <w:rFonts w:ascii="Calibri" w:eastAsia="Calibri" w:hAnsi="Calibri" w:cs="Times New Roman"/>
          <w:lang w:val="es-ES"/>
        </w:rPr>
        <w:t>Java Runtime Enviroment 7 (última actualización)</w:t>
      </w:r>
    </w:p>
    <w:p w:rsidR="00CC241B" w:rsidRDefault="00CC241B" w:rsidP="00803F07">
      <w:pPr>
        <w:pStyle w:val="Prrafodelista"/>
        <w:numPr>
          <w:ilvl w:val="0"/>
          <w:numId w:val="18"/>
        </w:numPr>
        <w:jc w:val="both"/>
        <w:rPr>
          <w:rFonts w:ascii="Calibri" w:eastAsia="Calibri" w:hAnsi="Calibri" w:cs="Times New Roman"/>
          <w:lang w:val="es-ES"/>
        </w:rPr>
      </w:pPr>
      <w:r>
        <w:rPr>
          <w:rFonts w:ascii="Calibri" w:eastAsia="Calibri" w:hAnsi="Calibri" w:cs="Times New Roman"/>
          <w:lang w:val="es-ES"/>
        </w:rPr>
        <w:t>Servidor</w:t>
      </w:r>
    </w:p>
    <w:p w:rsidR="00CC241B" w:rsidRDefault="00CC241B" w:rsidP="00803F07">
      <w:pPr>
        <w:pStyle w:val="Prrafodelista"/>
        <w:numPr>
          <w:ilvl w:val="1"/>
          <w:numId w:val="18"/>
        </w:numPr>
        <w:jc w:val="both"/>
        <w:rPr>
          <w:rFonts w:ascii="Calibri" w:eastAsia="Calibri" w:hAnsi="Calibri" w:cs="Times New Roman"/>
          <w:lang w:val="es-ES"/>
        </w:rPr>
      </w:pPr>
      <w:r>
        <w:rPr>
          <w:rFonts w:ascii="Calibri" w:eastAsia="Calibri" w:hAnsi="Calibri" w:cs="Times New Roman"/>
          <w:lang w:val="es-ES"/>
        </w:rPr>
        <w:t>Apache tomcat 7</w:t>
      </w:r>
    </w:p>
    <w:p w:rsidR="00CC241B" w:rsidRPr="00AC5B20" w:rsidRDefault="00CC241B" w:rsidP="00803F07">
      <w:pPr>
        <w:pStyle w:val="Prrafodelista"/>
        <w:numPr>
          <w:ilvl w:val="1"/>
          <w:numId w:val="18"/>
        </w:numPr>
        <w:jc w:val="both"/>
        <w:rPr>
          <w:rFonts w:ascii="Calibri" w:eastAsia="Calibri" w:hAnsi="Calibri" w:cs="Times New Roman"/>
          <w:lang w:val="es-ES"/>
        </w:rPr>
      </w:pPr>
      <w:r>
        <w:rPr>
          <w:rFonts w:ascii="Calibri" w:eastAsia="Calibri" w:hAnsi="Calibri" w:cs="Times New Roman"/>
          <w:lang w:val="es-ES"/>
        </w:rPr>
        <w:t>MySQL 5.5</w:t>
      </w:r>
    </w:p>
    <w:p w:rsidR="00CC241B" w:rsidRDefault="00CC241B" w:rsidP="00CC241B">
      <w:pPr>
        <w:pStyle w:val="Ttulo2"/>
        <w:rPr>
          <w:rFonts w:ascii="Cambria" w:eastAsia="Times New Roman" w:hAnsi="Cambria" w:cs="Times New Roman"/>
          <w:color w:val="4F81BD"/>
          <w:lang w:val="es-ES"/>
        </w:rPr>
      </w:pPr>
      <w:bookmarkStart w:id="4" w:name="_Toc443150469"/>
      <w:r>
        <w:rPr>
          <w:rFonts w:ascii="Cambria" w:eastAsia="Times New Roman" w:hAnsi="Cambria" w:cs="Times New Roman"/>
          <w:color w:val="4F81BD"/>
          <w:lang w:val="es-ES"/>
        </w:rPr>
        <w:t>Instalación módulo Desktop en servidor con Linux y/o Windows</w:t>
      </w:r>
      <w:bookmarkEnd w:id="4"/>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Crear un directorio compartido con los permisos a los usuarios correspondientes</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 xml:space="preserve">Descomprimir el contenido del archivo </w:t>
      </w:r>
      <w:r w:rsidRPr="00655CAB">
        <w:rPr>
          <w:rFonts w:ascii="Calibri" w:eastAsia="Calibri" w:hAnsi="Calibri" w:cs="Times New Roman"/>
          <w:i/>
          <w:lang w:val="es-ES"/>
        </w:rPr>
        <w:t>.rar</w:t>
      </w:r>
      <w:r>
        <w:rPr>
          <w:rFonts w:ascii="Calibri" w:eastAsia="Calibri" w:hAnsi="Calibri" w:cs="Times New Roman"/>
          <w:lang w:val="es-ES"/>
        </w:rPr>
        <w:t xml:space="preserve"> en el directorio a compartir.</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Conectar como unidad de red en cada cliente el directorio compartido.</w:t>
      </w:r>
    </w:p>
    <w:p w:rsidR="00CC241B" w:rsidRPr="00655CAB" w:rsidRDefault="00CC241B" w:rsidP="00803F07">
      <w:pPr>
        <w:numPr>
          <w:ilvl w:val="0"/>
          <w:numId w:val="18"/>
        </w:numPr>
        <w:jc w:val="both"/>
        <w:rPr>
          <w:rFonts w:ascii="Calibri" w:eastAsia="Calibri" w:hAnsi="Calibri" w:cs="Times New Roman"/>
          <w:i/>
          <w:lang w:val="es-ES"/>
        </w:rPr>
      </w:pPr>
      <w:r>
        <w:rPr>
          <w:rFonts w:ascii="Calibri" w:eastAsia="Calibri" w:hAnsi="Calibri" w:cs="Times New Roman"/>
          <w:lang w:val="es-ES"/>
        </w:rPr>
        <w:t xml:space="preserve">Modificar rutas en archivo </w:t>
      </w:r>
      <w:r w:rsidRPr="00655CAB">
        <w:rPr>
          <w:rFonts w:ascii="Calibri" w:eastAsia="Calibri" w:hAnsi="Calibri" w:cs="Times New Roman"/>
          <w:i/>
          <w:lang w:val="es-ES"/>
        </w:rPr>
        <w:t>.bat</w:t>
      </w:r>
    </w:p>
    <w:p w:rsidR="00CC241B" w:rsidRPr="00CC241B" w:rsidRDefault="00CC241B" w:rsidP="00803F07">
      <w:pPr>
        <w:numPr>
          <w:ilvl w:val="1"/>
          <w:numId w:val="18"/>
        </w:numPr>
        <w:jc w:val="both"/>
        <w:rPr>
          <w:rFonts w:ascii="Calibri" w:eastAsia="Calibri" w:hAnsi="Calibri" w:cs="Times New Roman"/>
          <w:b/>
          <w:lang w:val="es-ES"/>
        </w:rPr>
      </w:pPr>
      <w:r w:rsidRPr="00332487">
        <w:rPr>
          <w:rFonts w:ascii="Calibri" w:eastAsia="Calibri" w:hAnsi="Calibri" w:cs="Times New Roman"/>
          <w:lang w:val="es-ES"/>
        </w:rPr>
        <w:t xml:space="preserve">CD </w:t>
      </w:r>
      <w:r w:rsidRPr="00CC241B">
        <w:rPr>
          <w:rFonts w:ascii="Calibri" w:eastAsia="Calibri" w:hAnsi="Calibri" w:cs="Times New Roman"/>
          <w:b/>
          <w:lang w:val="es-ES"/>
        </w:rPr>
        <w:t>S:\Sistema_SSC</w:t>
      </w:r>
    </w:p>
    <w:p w:rsidR="00CC241B" w:rsidRPr="00332487" w:rsidRDefault="00CC241B" w:rsidP="00803F07">
      <w:pPr>
        <w:numPr>
          <w:ilvl w:val="1"/>
          <w:numId w:val="18"/>
        </w:numPr>
        <w:jc w:val="both"/>
        <w:rPr>
          <w:rFonts w:ascii="Calibri" w:eastAsia="Calibri" w:hAnsi="Calibri" w:cs="Times New Roman"/>
          <w:lang w:val="es-ES"/>
        </w:rPr>
      </w:pPr>
      <w:r w:rsidRPr="00332487">
        <w:rPr>
          <w:rFonts w:ascii="Calibri" w:eastAsia="Calibri" w:hAnsi="Calibri" w:cs="Times New Roman"/>
          <w:lang w:val="es-ES"/>
        </w:rPr>
        <w:t>set SSC_DIR=</w:t>
      </w:r>
      <w:r w:rsidRPr="00332487">
        <w:rPr>
          <w:rFonts w:ascii="Calibri" w:eastAsia="Calibri" w:hAnsi="Calibri" w:cs="Times New Roman"/>
          <w:b/>
          <w:lang w:val="es-ES"/>
        </w:rPr>
        <w:t>S:\Sistema_SSC</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Ejecutar Script de Base de Datos.</w:t>
      </w:r>
    </w:p>
    <w:p w:rsidR="00CC241B" w:rsidRPr="00655CAB" w:rsidRDefault="00CC241B" w:rsidP="00803F07">
      <w:pPr>
        <w:numPr>
          <w:ilvl w:val="0"/>
          <w:numId w:val="18"/>
        </w:numPr>
        <w:jc w:val="both"/>
        <w:rPr>
          <w:rFonts w:ascii="Calibri" w:eastAsia="Calibri" w:hAnsi="Calibri" w:cs="Times New Roman"/>
          <w:lang w:val="es-ES"/>
        </w:rPr>
      </w:pPr>
      <w:r w:rsidRPr="00655CAB">
        <w:rPr>
          <w:rFonts w:ascii="Calibri" w:eastAsia="Calibri" w:hAnsi="Calibri" w:cs="Times New Roman"/>
          <w:lang w:val="es-ES"/>
        </w:rPr>
        <w:t>Verificar datos de conexión a la base de datos en S:\Sistema_SSC\bin\main\resources\hibernate.cfg.xml o bien en las opciones de configuración globales d</w:t>
      </w:r>
      <w:r w:rsidR="00691423" w:rsidRPr="00655CAB">
        <w:rPr>
          <w:lang w:val="es-ES"/>
        </w:rPr>
        <w:t>el sistema.</w:t>
      </w:r>
      <w:r w:rsidR="00655CAB" w:rsidRPr="00655CAB">
        <w:rPr>
          <w:lang w:val="es-ES"/>
        </w:rPr>
        <w:t xml:space="preserve"> </w:t>
      </w:r>
      <w:r w:rsidR="00691423" w:rsidRPr="00655CAB">
        <w:rPr>
          <w:lang w:val="es-ES"/>
        </w:rPr>
        <w:t>Ver manual de ayuda en sección: Configuraciones Generales.</w:t>
      </w:r>
      <w:r w:rsidR="001410C5">
        <w:rPr>
          <w:lang w:val="es-ES"/>
        </w:rPr>
        <w:t xml:space="preserve"> </w:t>
      </w:r>
      <w:r w:rsidR="00111F1C">
        <w:rPr>
          <w:lang w:val="es-ES"/>
        </w:rPr>
        <w:br/>
      </w:r>
      <w:r w:rsidR="001410C5">
        <w:rPr>
          <w:lang w:val="es-ES"/>
        </w:rPr>
        <w:t>En el mismo archivo, verificar que la ruta del encabe</w:t>
      </w:r>
      <w:r w:rsidR="00111F1C">
        <w:rPr>
          <w:lang w:val="es-ES"/>
        </w:rPr>
        <w:t>zado sea correcta:</w:t>
      </w:r>
      <w:r w:rsidR="00111F1C">
        <w:rPr>
          <w:lang w:val="es-ES"/>
        </w:rPr>
        <w:br/>
        <w:t xml:space="preserve"> </w:t>
      </w:r>
      <w:r w:rsidR="00111F1C" w:rsidRPr="00111F1C">
        <w:rPr>
          <w:i/>
          <w:lang w:val="es-ES"/>
        </w:rPr>
        <w:t>&lt;!DOCTYPE hibernate-configuration PUBLIC "-//Hibernate/Hibernate Configuration DTD 3.0//EN" "</w:t>
      </w:r>
      <w:r w:rsidR="00111F1C" w:rsidRPr="00111F1C">
        <w:rPr>
          <w:b/>
          <w:i/>
          <w:lang w:val="es-ES"/>
        </w:rPr>
        <w:t>file:///S:/Sistema_SSC/bin/main/resources/hibernate-configuration-3.0.dtd</w:t>
      </w:r>
      <w:r w:rsidR="00111F1C" w:rsidRPr="00111F1C">
        <w:rPr>
          <w:i/>
          <w:lang w:val="es-ES"/>
        </w:rPr>
        <w:t>"&gt;</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Crear accesos directos en los clientes al archivo .exe ubicado en la carpeta del sistema.</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Configurar variable de entorno “Path” de Windows verificando que la ruta a la carpeta bin de la instalación local de JAVA esté correctamente configurada en cada cliente. Ejemplo:</w:t>
      </w:r>
    </w:p>
    <w:p w:rsidR="00CC241B" w:rsidRPr="00AB28AC" w:rsidRDefault="00CC241B" w:rsidP="00803F07">
      <w:pPr>
        <w:numPr>
          <w:ilvl w:val="1"/>
          <w:numId w:val="18"/>
        </w:numPr>
        <w:jc w:val="both"/>
        <w:rPr>
          <w:rFonts w:ascii="Calibri" w:eastAsia="Calibri" w:hAnsi="Calibri" w:cs="Times New Roman"/>
          <w:lang w:val="es-ES"/>
        </w:rPr>
      </w:pPr>
      <w:r>
        <w:rPr>
          <w:rFonts w:ascii="Calibri" w:eastAsia="Calibri" w:hAnsi="Calibri" w:cs="Times New Roman"/>
          <w:lang w:val="es-ES"/>
        </w:rPr>
        <w:t xml:space="preserve">Path=…; </w:t>
      </w:r>
      <w:r w:rsidRPr="00AB28AC">
        <w:rPr>
          <w:rFonts w:ascii="Calibri" w:eastAsia="Calibri" w:hAnsi="Calibri" w:cs="Times New Roman"/>
          <w:lang w:val="es-ES"/>
        </w:rPr>
        <w:t>C:\Program Files\Java\jre7\bin</w:t>
      </w:r>
      <w:r>
        <w:rPr>
          <w:rFonts w:ascii="Calibri" w:eastAsia="Calibri" w:hAnsi="Calibri" w:cs="Times New Roman"/>
          <w:lang w:val="es-ES"/>
        </w:rPr>
        <w:t>;….</w:t>
      </w:r>
    </w:p>
    <w:p w:rsidR="00CC241B" w:rsidRDefault="00CC241B" w:rsidP="00CC241B">
      <w:pPr>
        <w:rPr>
          <w:rFonts w:ascii="Calibri" w:eastAsia="Calibri" w:hAnsi="Calibri" w:cs="Times New Roman"/>
          <w:lang w:val="es-ES"/>
        </w:rPr>
      </w:pPr>
    </w:p>
    <w:p w:rsidR="00CC241B" w:rsidRDefault="00691423" w:rsidP="00691423">
      <w:pPr>
        <w:pStyle w:val="Ttulo2"/>
        <w:rPr>
          <w:rFonts w:ascii="Cambria" w:eastAsia="Times New Roman" w:hAnsi="Cambria" w:cs="Times New Roman"/>
          <w:color w:val="4F81BD"/>
          <w:lang w:val="es-ES"/>
        </w:rPr>
      </w:pPr>
      <w:bookmarkStart w:id="5" w:name="_Toc443150470"/>
      <w:r>
        <w:rPr>
          <w:lang w:val="es-ES"/>
        </w:rPr>
        <w:t>Instalación módulo WEB</w:t>
      </w:r>
      <w:bookmarkEnd w:id="5"/>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Acceder al app tomcat manager.</w:t>
      </w:r>
    </w:p>
    <w:p w:rsidR="00CC241B" w:rsidRDefault="00CC241B" w:rsidP="00803F07">
      <w:pPr>
        <w:numPr>
          <w:ilvl w:val="0"/>
          <w:numId w:val="18"/>
        </w:numPr>
        <w:jc w:val="both"/>
        <w:rPr>
          <w:rFonts w:ascii="Calibri" w:eastAsia="Calibri" w:hAnsi="Calibri" w:cs="Times New Roman"/>
          <w:lang w:val="es-ES"/>
        </w:rPr>
      </w:pPr>
      <w:r>
        <w:rPr>
          <w:rFonts w:ascii="Calibri" w:eastAsia="Calibri" w:hAnsi="Calibri" w:cs="Times New Roman"/>
          <w:lang w:val="es-ES"/>
        </w:rPr>
        <w:t xml:space="preserve">Desplegar archivo </w:t>
      </w:r>
      <w:r w:rsidRPr="00655CAB">
        <w:rPr>
          <w:rFonts w:ascii="Calibri" w:eastAsia="Calibri" w:hAnsi="Calibri" w:cs="Times New Roman"/>
          <w:i/>
          <w:lang w:val="es-ES"/>
        </w:rPr>
        <w:t>.war</w:t>
      </w:r>
      <w:r>
        <w:rPr>
          <w:rFonts w:ascii="Calibri" w:eastAsia="Calibri" w:hAnsi="Calibri" w:cs="Times New Roman"/>
          <w:lang w:val="es-ES"/>
        </w:rPr>
        <w:t>.</w:t>
      </w:r>
    </w:p>
    <w:p w:rsidR="00CC241B" w:rsidRPr="00AC5B20" w:rsidRDefault="00CC241B" w:rsidP="00803F07">
      <w:pPr>
        <w:numPr>
          <w:ilvl w:val="0"/>
          <w:numId w:val="18"/>
        </w:numPr>
        <w:jc w:val="both"/>
        <w:rPr>
          <w:rFonts w:ascii="Calibri" w:eastAsia="Calibri" w:hAnsi="Calibri" w:cs="Times New Roman"/>
          <w:lang w:val="es-ES"/>
        </w:rPr>
      </w:pPr>
      <w:r w:rsidRPr="00AC5B20">
        <w:rPr>
          <w:rFonts w:ascii="Calibri" w:eastAsia="Calibri" w:hAnsi="Calibri" w:cs="Times New Roman"/>
          <w:lang w:val="es-ES"/>
        </w:rPr>
        <w:t>Verificar datos de conexión a base de datos en …\...\WEB-INF\classes\main\resources\hibernate.cfg.xml</w:t>
      </w:r>
    </w:p>
    <w:p w:rsidR="00882CA5" w:rsidRDefault="00213894" w:rsidP="00882CA5">
      <w:pPr>
        <w:pStyle w:val="Ttulo1"/>
      </w:pPr>
      <w:hyperlink r:id="rId12" w:history="1">
        <w:bookmarkStart w:id="6" w:name="_Toc443150471"/>
        <w:r w:rsidR="00882CA5" w:rsidRPr="00882CA5">
          <w:t>Generar Anuncio</w:t>
        </w:r>
        <w:bookmarkEnd w:id="6"/>
      </w:hyperlink>
    </w:p>
    <w:p w:rsidR="00873742" w:rsidRPr="00873742" w:rsidRDefault="00873742" w:rsidP="00803F07">
      <w:pPr>
        <w:spacing w:line="240" w:lineRule="auto"/>
        <w:jc w:val="both"/>
        <w:rPr>
          <w:lang w:val="es-ES" w:eastAsia="es-ES"/>
        </w:rPr>
      </w:pPr>
      <w:r w:rsidRPr="00873742">
        <w:rPr>
          <w:lang w:val="es-ES" w:eastAsia="es-ES"/>
        </w:rPr>
        <w:t xml:space="preserve">Para efectuar el envío de anuncios promocionales a clientes, se deberá confeccionar una campaña publicitaria, la cual contendrá la siguiente información: </w:t>
      </w:r>
    </w:p>
    <w:p w:rsidR="00873742" w:rsidRPr="00873742" w:rsidRDefault="00873742" w:rsidP="00803F07">
      <w:pPr>
        <w:pStyle w:val="Prrafodelista"/>
        <w:numPr>
          <w:ilvl w:val="0"/>
          <w:numId w:val="17"/>
        </w:numPr>
        <w:spacing w:line="240" w:lineRule="auto"/>
        <w:jc w:val="both"/>
        <w:rPr>
          <w:lang w:val="es-ES" w:eastAsia="es-ES"/>
        </w:rPr>
      </w:pPr>
      <w:r w:rsidRPr="00873742">
        <w:rPr>
          <w:lang w:val="es-ES" w:eastAsia="es-ES"/>
        </w:rPr>
        <w:t xml:space="preserve">Asunto del mensaje o nombre de la promoción </w:t>
      </w:r>
    </w:p>
    <w:p w:rsidR="00873742" w:rsidRPr="00873742" w:rsidRDefault="00873742" w:rsidP="00803F07">
      <w:pPr>
        <w:pStyle w:val="Prrafodelista"/>
        <w:numPr>
          <w:ilvl w:val="0"/>
          <w:numId w:val="17"/>
        </w:numPr>
        <w:spacing w:line="240" w:lineRule="auto"/>
        <w:jc w:val="both"/>
        <w:rPr>
          <w:lang w:val="es-ES" w:eastAsia="es-ES"/>
        </w:rPr>
      </w:pPr>
      <w:r w:rsidRPr="00873742">
        <w:rPr>
          <w:lang w:val="es-ES" w:eastAsia="es-ES"/>
        </w:rPr>
        <w:t xml:space="preserve">Productos del anuncio </w:t>
      </w:r>
    </w:p>
    <w:p w:rsidR="00873742" w:rsidRPr="00873742" w:rsidRDefault="00873742" w:rsidP="00803F07">
      <w:pPr>
        <w:pStyle w:val="Prrafodelista"/>
        <w:numPr>
          <w:ilvl w:val="0"/>
          <w:numId w:val="17"/>
        </w:numPr>
        <w:spacing w:line="240" w:lineRule="auto"/>
        <w:jc w:val="both"/>
        <w:rPr>
          <w:lang w:val="es-ES" w:eastAsia="es-ES"/>
        </w:rPr>
      </w:pPr>
      <w:r w:rsidRPr="00873742">
        <w:rPr>
          <w:lang w:val="es-ES" w:eastAsia="es-ES"/>
        </w:rPr>
        <w:t xml:space="preserve">Clientes destinatarios </w:t>
      </w:r>
    </w:p>
    <w:p w:rsidR="00873742" w:rsidRDefault="00873742" w:rsidP="00803F07">
      <w:pPr>
        <w:spacing w:line="240" w:lineRule="auto"/>
        <w:jc w:val="both"/>
        <w:rPr>
          <w:lang w:val="es-ES" w:eastAsia="es-ES"/>
        </w:rPr>
      </w:pPr>
      <w:r w:rsidRPr="00873742">
        <w:rPr>
          <w:lang w:val="es-ES" w:eastAsia="es-ES"/>
        </w:rPr>
        <w:t>Para iniciar la confección de una nueva campaña, dirigirse al menú</w:t>
      </w:r>
      <w:r>
        <w:rPr>
          <w:lang w:val="es-ES" w:eastAsia="es-ES"/>
        </w:rPr>
        <w:t xml:space="preserve"> principal de la aplicación:</w:t>
      </w:r>
    </w:p>
    <w:p w:rsidR="00873742" w:rsidRDefault="001D7C47" w:rsidP="001D7C47">
      <w:pPr>
        <w:spacing w:line="240" w:lineRule="auto"/>
        <w:jc w:val="center"/>
        <w:rPr>
          <w:lang w:val="es-ES" w:eastAsia="es-ES"/>
        </w:rPr>
      </w:pPr>
      <w:r>
        <w:rPr>
          <w:noProof/>
          <w:lang w:eastAsia="es-AR"/>
        </w:rPr>
        <w:drawing>
          <wp:inline distT="0" distB="0" distL="0" distR="0">
            <wp:extent cx="2781300" cy="1133475"/>
            <wp:effectExtent l="0" t="0" r="0" b="0"/>
            <wp:docPr id="15" name="Imagen 15" descr="G:\Mis documentos\Facultad\5to año\Proyecto\Sistema de seguimiento de clientes\Codificación\Codificación\SSC_Proyecto\recursos\ayuda\modulos\generar_anuncio_files\PNG\001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s documentos\Facultad\5to año\Proyecto\Sistema de seguimiento de clientes\Codificación\Codificación\SSC_Proyecto\recursos\ayuda\modulos\generar_anuncio_files\PNG\001_001.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1300" cy="1133475"/>
                    </a:xfrm>
                    <a:prstGeom prst="rect">
                      <a:avLst/>
                    </a:prstGeom>
                    <a:noFill/>
                    <a:ln>
                      <a:noFill/>
                    </a:ln>
                  </pic:spPr>
                </pic:pic>
              </a:graphicData>
            </a:graphic>
          </wp:inline>
        </w:drawing>
      </w:r>
    </w:p>
    <w:p w:rsidR="001D7C47" w:rsidRDefault="001D7C47" w:rsidP="00803F07">
      <w:pPr>
        <w:jc w:val="both"/>
      </w:pPr>
      <w:r>
        <w:t xml:space="preserve">O bien presionando simultáneamente las teclas "CTRL+N". Se abrirá la pantalla principal del generador de campañas. </w:t>
      </w:r>
    </w:p>
    <w:p w:rsidR="001D7C47" w:rsidRPr="00873742" w:rsidRDefault="001D7C47" w:rsidP="00873742">
      <w:pPr>
        <w:spacing w:line="240" w:lineRule="auto"/>
        <w:rPr>
          <w:lang w:val="es-ES" w:eastAsia="es-ES"/>
        </w:rPr>
      </w:pPr>
      <w:r>
        <w:rPr>
          <w:noProof/>
          <w:lang w:eastAsia="es-AR"/>
        </w:rPr>
        <w:drawing>
          <wp:inline distT="0" distB="0" distL="0" distR="0">
            <wp:extent cx="5671185" cy="4318355"/>
            <wp:effectExtent l="0" t="0" r="0" b="0"/>
            <wp:docPr id="16" name="Imagen 16" descr="G:\Mis documentos\Facultad\5to año\Proyecto\Sistema de seguimiento de clientes\Codificación\Codificación\SSC_Proyecto\recursos\ayuda\modulos\generar_anuncio_files\PNG\001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s documentos\Facultad\5to año\Proyecto\Sistema de seguimiento de clientes\Codificación\Codificación\SSC_Proyecto\recursos\ayuda\modulos\generar_anuncio_files\PNG\001_002.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4318355"/>
                    </a:xfrm>
                    <a:prstGeom prst="rect">
                      <a:avLst/>
                    </a:prstGeom>
                    <a:noFill/>
                    <a:ln>
                      <a:noFill/>
                    </a:ln>
                  </pic:spPr>
                </pic:pic>
              </a:graphicData>
            </a:graphic>
          </wp:inline>
        </w:drawing>
      </w:r>
    </w:p>
    <w:p w:rsidR="006D5754" w:rsidRPr="006D5754" w:rsidRDefault="006D5754" w:rsidP="00803F07">
      <w:pPr>
        <w:jc w:val="both"/>
        <w:rPr>
          <w:lang w:val="es-ES" w:eastAsia="es-ES"/>
        </w:rPr>
      </w:pPr>
      <w:r w:rsidRPr="006D5754">
        <w:rPr>
          <w:lang w:val="es-ES" w:eastAsia="es-ES"/>
        </w:rPr>
        <w:t xml:space="preserve">Deberá elegir la categoría y la subcategoría de productos para recuperar la información de la Base de Datos. La información recuperada se mostrará en la tabla de la derecha, titulada "Productos". </w:t>
      </w:r>
    </w:p>
    <w:p w:rsidR="006D5754" w:rsidRDefault="006D5754" w:rsidP="00803F07">
      <w:pPr>
        <w:jc w:val="both"/>
        <w:rPr>
          <w:lang w:val="es-ES" w:eastAsia="es-ES"/>
        </w:rPr>
      </w:pPr>
      <w:r w:rsidRPr="006D5754">
        <w:rPr>
          <w:lang w:val="es-ES" w:eastAsia="es-ES"/>
        </w:rPr>
        <w:t>Luego deberá ingresar el asunto del mensaje a enviar. SUGERENCIA: Ut</w:t>
      </w:r>
      <w:r>
        <w:rPr>
          <w:lang w:val="es-ES" w:eastAsia="es-ES"/>
        </w:rPr>
        <w:t>ilizar el nombre de la campaña.</w:t>
      </w:r>
    </w:p>
    <w:p w:rsidR="006D5754" w:rsidRDefault="006D5754" w:rsidP="00803F07">
      <w:pPr>
        <w:jc w:val="center"/>
        <w:rPr>
          <w:lang w:val="es-ES" w:eastAsia="es-ES"/>
        </w:rPr>
      </w:pPr>
      <w:r>
        <w:rPr>
          <w:noProof/>
          <w:lang w:eastAsia="es-AR"/>
        </w:rPr>
        <w:lastRenderedPageBreak/>
        <w:drawing>
          <wp:inline distT="0" distB="0" distL="0" distR="0">
            <wp:extent cx="5671185" cy="1160821"/>
            <wp:effectExtent l="0" t="0" r="0" b="0"/>
            <wp:docPr id="1" name="Imagen 1" descr="G:\Mis documentos\Facultad\5to año\Proyecto\Sistema de seguimiento de clientes\Codificación\Codificación\SSC_Proyecto\recursos\ayuda\modulos\generar_anuncio_files\BMP\001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s documentos\Facultad\5to año\Proyecto\Sistema de seguimiento de clientes\Codificación\Codificación\SSC_Proyecto\recursos\ayuda\modulos\generar_anuncio_files\BMP\001_003.bmp"/>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1160821"/>
                    </a:xfrm>
                    <a:prstGeom prst="rect">
                      <a:avLst/>
                    </a:prstGeom>
                    <a:noFill/>
                    <a:ln>
                      <a:noFill/>
                    </a:ln>
                  </pic:spPr>
                </pic:pic>
              </a:graphicData>
            </a:graphic>
          </wp:inline>
        </w:drawing>
      </w:r>
    </w:p>
    <w:p w:rsidR="006D5754" w:rsidRDefault="006D5754" w:rsidP="00803F07">
      <w:pPr>
        <w:jc w:val="both"/>
        <w:rPr>
          <w:lang w:val="es-ES" w:eastAsia="es-ES"/>
        </w:rPr>
      </w:pPr>
      <w:r w:rsidRPr="006D5754">
        <w:rPr>
          <w:lang w:val="es-ES" w:eastAsia="es-ES"/>
        </w:rPr>
        <w:t>Para continuar con la confección de la campaña, se deberá agregar cada producto al anuncio. Para ello hacer click izq</w:t>
      </w:r>
      <w:r w:rsidR="000617DE">
        <w:rPr>
          <w:lang w:val="es-ES" w:eastAsia="es-ES"/>
        </w:rPr>
        <w:t>uierdo en el ícono "+" de la ta</w:t>
      </w:r>
      <w:r w:rsidRPr="006D5754">
        <w:rPr>
          <w:lang w:val="es-ES" w:eastAsia="es-ES"/>
        </w:rPr>
        <w:t>bla "Productos". Al efectuar esta acción el Sistema irá agregando cada producto al anuncio y recuperando el listado de clientes destinatarios, obtenido de los datos históricos de sus compras. Esta operación deberá realizarse por cada producto q</w:t>
      </w:r>
      <w:r>
        <w:rPr>
          <w:lang w:val="es-ES" w:eastAsia="es-ES"/>
        </w:rPr>
        <w:t>ue se desee agregar al anuncio.</w:t>
      </w:r>
    </w:p>
    <w:p w:rsidR="006D5754" w:rsidRDefault="006D5754" w:rsidP="00803F07">
      <w:pPr>
        <w:jc w:val="center"/>
        <w:rPr>
          <w:lang w:val="es-ES" w:eastAsia="es-ES"/>
        </w:rPr>
      </w:pPr>
      <w:r>
        <w:rPr>
          <w:noProof/>
          <w:lang w:eastAsia="es-AR"/>
        </w:rPr>
        <w:drawing>
          <wp:inline distT="0" distB="0" distL="0" distR="0">
            <wp:extent cx="4295775" cy="1828800"/>
            <wp:effectExtent l="0" t="0" r="0" b="0"/>
            <wp:docPr id="4" name="Imagen 4" descr="G:\Mis documentos\Facultad\5to año\Proyecto\Sistema de seguimiento de clientes\Codificación\Codificación\SSC_Proyecto\recursos\ayuda\modulos\generar_anuncio_files\BMP\001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s documentos\Facultad\5to año\Proyecto\Sistema de seguimiento de clientes\Codificación\Codificación\SSC_Proyecto\recursos\ayuda\modulos\generar_anuncio_files\BMP\001_004.bmp"/>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1828800"/>
                    </a:xfrm>
                    <a:prstGeom prst="rect">
                      <a:avLst/>
                    </a:prstGeom>
                    <a:noFill/>
                    <a:ln>
                      <a:noFill/>
                    </a:ln>
                  </pic:spPr>
                </pic:pic>
              </a:graphicData>
            </a:graphic>
          </wp:inline>
        </w:drawing>
      </w:r>
    </w:p>
    <w:p w:rsidR="006D5754" w:rsidRDefault="006D5754" w:rsidP="00803F07">
      <w:pPr>
        <w:jc w:val="both"/>
        <w:rPr>
          <w:lang w:val="es-ES" w:eastAsia="es-ES"/>
        </w:rPr>
      </w:pPr>
      <w:r w:rsidRPr="006D5754">
        <w:rPr>
          <w:lang w:val="es-ES" w:eastAsia="es-ES"/>
        </w:rPr>
        <w:t>Al recuperar la información, el sistema permanece</w:t>
      </w:r>
      <w:r>
        <w:rPr>
          <w:lang w:val="es-ES" w:eastAsia="es-ES"/>
        </w:rPr>
        <w:t>rá temporalmente deshabilitado:</w:t>
      </w:r>
    </w:p>
    <w:p w:rsidR="006D5754" w:rsidRDefault="006D5754" w:rsidP="00803F07">
      <w:pPr>
        <w:jc w:val="center"/>
        <w:rPr>
          <w:lang w:val="es-ES" w:eastAsia="es-ES"/>
        </w:rPr>
      </w:pPr>
      <w:r>
        <w:rPr>
          <w:noProof/>
          <w:lang w:eastAsia="es-AR"/>
        </w:rPr>
        <w:drawing>
          <wp:inline distT="0" distB="0" distL="0" distR="0">
            <wp:extent cx="5671185" cy="2980901"/>
            <wp:effectExtent l="0" t="0" r="0" b="0"/>
            <wp:docPr id="5" name="Imagen 5" descr="G:\Mis documentos\Facultad\5to año\Proyecto\Sistema de seguimiento de clientes\Codificación\Codificación\SSC_Proyecto\recursos\ayuda\modulos\generar_anuncio_files\BMP\001_005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s documentos\Facultad\5to año\Proyecto\Sistema de seguimiento de clientes\Codificación\Codificación\SSC_Proyecto\recursos\ayuda\modulos\generar_anuncio_files\BMP\001_005_001.bmp"/>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2980901"/>
                    </a:xfrm>
                    <a:prstGeom prst="rect">
                      <a:avLst/>
                    </a:prstGeom>
                    <a:noFill/>
                    <a:ln>
                      <a:noFill/>
                    </a:ln>
                  </pic:spPr>
                </pic:pic>
              </a:graphicData>
            </a:graphic>
          </wp:inline>
        </w:drawing>
      </w:r>
    </w:p>
    <w:p w:rsidR="006D5754" w:rsidRDefault="006D5754" w:rsidP="00803F07">
      <w:pPr>
        <w:jc w:val="both"/>
        <w:rPr>
          <w:lang w:val="es-ES" w:eastAsia="es-ES"/>
        </w:rPr>
      </w:pPr>
      <w:r w:rsidRPr="006D5754">
        <w:rPr>
          <w:lang w:val="es-ES" w:eastAsia="es-ES"/>
        </w:rPr>
        <w:t>Luego de que la información haya sido recuperada se podrá continu</w:t>
      </w:r>
      <w:r>
        <w:rPr>
          <w:lang w:val="es-ES" w:eastAsia="es-ES"/>
        </w:rPr>
        <w:t>ar la confección del anuncio:</w:t>
      </w:r>
    </w:p>
    <w:p w:rsidR="006D5754" w:rsidRPr="006D5754" w:rsidRDefault="006D5754" w:rsidP="00803F07">
      <w:pPr>
        <w:jc w:val="center"/>
        <w:rPr>
          <w:lang w:val="es-ES" w:eastAsia="es-ES"/>
        </w:rPr>
      </w:pPr>
      <w:r>
        <w:rPr>
          <w:noProof/>
          <w:lang w:eastAsia="es-AR"/>
        </w:rPr>
        <w:lastRenderedPageBreak/>
        <w:drawing>
          <wp:inline distT="0" distB="0" distL="0" distR="0">
            <wp:extent cx="5671185" cy="2980901"/>
            <wp:effectExtent l="0" t="0" r="0" b="0"/>
            <wp:docPr id="6" name="Imagen 6" descr="G:\Mis documentos\Facultad\5to año\Proyecto\Sistema de seguimiento de clientes\Codificación\Codificación\SSC_Proyecto\recursos\ayuda\modulos\generar_anuncio_files\BMP\001_005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is documentos\Facultad\5to año\Proyecto\Sistema de seguimiento de clientes\Codificación\Codificación\SSC_Proyecto\recursos\ayuda\modulos\generar_anuncio_files\BMP\001_005_002.bmp"/>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2980901"/>
                    </a:xfrm>
                    <a:prstGeom prst="rect">
                      <a:avLst/>
                    </a:prstGeom>
                    <a:noFill/>
                    <a:ln>
                      <a:noFill/>
                    </a:ln>
                  </pic:spPr>
                </pic:pic>
              </a:graphicData>
            </a:graphic>
          </wp:inline>
        </w:drawing>
      </w:r>
    </w:p>
    <w:p w:rsidR="006D5754" w:rsidRDefault="006D5754" w:rsidP="00803F07">
      <w:pPr>
        <w:jc w:val="both"/>
        <w:rPr>
          <w:lang w:val="es-ES" w:eastAsia="es-ES"/>
        </w:rPr>
      </w:pPr>
      <w:r w:rsidRPr="006D5754">
        <w:rPr>
          <w:lang w:val="es-ES" w:eastAsia="es-ES"/>
        </w:rPr>
        <w:t xml:space="preserve">Posteriormente, se deberá confeccionar el contenido del mail de la campaña. Para ello debe hacer click en el botón "Generar". Se </w:t>
      </w:r>
      <w:r>
        <w:rPr>
          <w:lang w:val="es-ES" w:eastAsia="es-ES"/>
        </w:rPr>
        <w:t>mostrará la siguiente pantalla:</w:t>
      </w:r>
    </w:p>
    <w:p w:rsidR="006D5754" w:rsidRDefault="006D5754" w:rsidP="00803F07">
      <w:pPr>
        <w:jc w:val="center"/>
        <w:rPr>
          <w:lang w:val="es-ES" w:eastAsia="es-ES"/>
        </w:rPr>
      </w:pPr>
      <w:r>
        <w:rPr>
          <w:noProof/>
          <w:lang w:eastAsia="es-AR"/>
        </w:rPr>
        <w:drawing>
          <wp:inline distT="0" distB="0" distL="0" distR="0">
            <wp:extent cx="5671185" cy="4253389"/>
            <wp:effectExtent l="0" t="0" r="0" b="0"/>
            <wp:docPr id="7" name="Imagen 7" descr="G:\Mis documentos\Facultad\5to año\Proyecto\Sistema de seguimiento de clientes\Codificación\Codificación\SSC_Proyecto\recursos\ayuda\modulos\generar_anuncio_files\BMP\001_006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is documentos\Facultad\5to año\Proyecto\Sistema de seguimiento de clientes\Codificación\Codificación\SSC_Proyecto\recursos\ayuda\modulos\generar_anuncio_files\BMP\001_006_001.bmp"/>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4253389"/>
                    </a:xfrm>
                    <a:prstGeom prst="rect">
                      <a:avLst/>
                    </a:prstGeom>
                    <a:noFill/>
                    <a:ln>
                      <a:noFill/>
                    </a:ln>
                  </pic:spPr>
                </pic:pic>
              </a:graphicData>
            </a:graphic>
          </wp:inline>
        </w:drawing>
      </w:r>
    </w:p>
    <w:p w:rsidR="006D5754" w:rsidRPr="006D5754" w:rsidRDefault="006D5754" w:rsidP="00803F07">
      <w:pPr>
        <w:spacing w:line="240" w:lineRule="auto"/>
        <w:jc w:val="both"/>
        <w:rPr>
          <w:lang w:val="es-ES" w:eastAsia="es-ES"/>
        </w:rPr>
      </w:pPr>
      <w:r w:rsidRPr="006D5754">
        <w:rPr>
          <w:lang w:val="es-ES" w:eastAsia="es-ES"/>
        </w:rPr>
        <w:t xml:space="preserve">Luego, al terminar de confeccionar el contenido del mensaje, hacer click en el botón "Finalizar Edición". El contenido del mensaje estará completo y listo para ser enviado. </w:t>
      </w:r>
    </w:p>
    <w:p w:rsidR="006D5754" w:rsidRPr="006D5754" w:rsidRDefault="006D5754" w:rsidP="00803F07">
      <w:pPr>
        <w:spacing w:line="240" w:lineRule="auto"/>
        <w:jc w:val="both"/>
        <w:rPr>
          <w:lang w:val="es-ES" w:eastAsia="es-ES"/>
        </w:rPr>
      </w:pPr>
      <w:r w:rsidRPr="006D5754">
        <w:rPr>
          <w:lang w:val="es-ES" w:eastAsia="es-ES"/>
        </w:rPr>
        <w:t xml:space="preserve">Para efectuar el envío del mensaje, presionar el botón "Enviar". Se mostrará la vista previa del mensaje. </w:t>
      </w:r>
    </w:p>
    <w:p w:rsidR="006D5754" w:rsidRPr="006D5754" w:rsidRDefault="006D5754" w:rsidP="00803F07">
      <w:pPr>
        <w:spacing w:line="240" w:lineRule="auto"/>
        <w:jc w:val="both"/>
        <w:rPr>
          <w:lang w:val="es-ES" w:eastAsia="es-ES"/>
        </w:rPr>
      </w:pPr>
      <w:r w:rsidRPr="006D5754">
        <w:rPr>
          <w:lang w:val="es-ES" w:eastAsia="es-ES"/>
        </w:rPr>
        <w:lastRenderedPageBreak/>
        <w:t>Posteriormente, se deberá confeccionar el contenido del mail d</w:t>
      </w:r>
      <w:r w:rsidR="00803F07">
        <w:rPr>
          <w:lang w:val="es-ES" w:eastAsia="es-ES"/>
        </w:rPr>
        <w:t xml:space="preserve">e la campaña. Hacer click en el </w:t>
      </w:r>
      <w:r w:rsidRPr="006D5754">
        <w:rPr>
          <w:lang w:val="es-ES" w:eastAsia="es-ES"/>
        </w:rPr>
        <w:t xml:space="preserve">botón "Generar". Se </w:t>
      </w:r>
      <w:r>
        <w:rPr>
          <w:lang w:val="es-ES" w:eastAsia="es-ES"/>
        </w:rPr>
        <w:t>mostrará la siguiente pantalla:</w:t>
      </w:r>
    </w:p>
    <w:p w:rsidR="006D5754" w:rsidRPr="006D5754" w:rsidRDefault="006D5754" w:rsidP="00803F07">
      <w:pPr>
        <w:jc w:val="center"/>
        <w:rPr>
          <w:lang w:val="es-ES" w:eastAsia="es-ES"/>
        </w:rPr>
      </w:pPr>
      <w:r>
        <w:rPr>
          <w:noProof/>
          <w:lang w:eastAsia="es-AR"/>
        </w:rPr>
        <w:drawing>
          <wp:inline distT="0" distB="0" distL="0" distR="0">
            <wp:extent cx="5671185" cy="4253389"/>
            <wp:effectExtent l="0" t="0" r="0" b="0"/>
            <wp:docPr id="8" name="Imagen 8" descr="G:\Mis documentos\Facultad\5to año\Proyecto\Sistema de seguimiento de clientes\Codificación\Codificación\SSC_Proyecto\recursos\ayuda\modulos\generar_anuncio_files\BMP\001_007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is documentos\Facultad\5to año\Proyecto\Sistema de seguimiento de clientes\Codificación\Codificación\SSC_Proyecto\recursos\ayuda\modulos\generar_anuncio_files\BMP\001_007_001.bmp"/>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4253389"/>
                    </a:xfrm>
                    <a:prstGeom prst="rect">
                      <a:avLst/>
                    </a:prstGeom>
                    <a:noFill/>
                    <a:ln>
                      <a:noFill/>
                    </a:ln>
                  </pic:spPr>
                </pic:pic>
              </a:graphicData>
            </a:graphic>
          </wp:inline>
        </w:drawing>
      </w:r>
    </w:p>
    <w:p w:rsidR="006D5754" w:rsidRPr="006D5754" w:rsidRDefault="006D5754" w:rsidP="00803F07">
      <w:pPr>
        <w:spacing w:line="240" w:lineRule="auto"/>
        <w:jc w:val="both"/>
        <w:rPr>
          <w:lang w:val="es-ES" w:eastAsia="es-ES"/>
        </w:rPr>
      </w:pPr>
      <w:r w:rsidRPr="006D5754">
        <w:rPr>
          <w:lang w:val="es-ES" w:eastAsia="es-ES"/>
        </w:rPr>
        <w:t xml:space="preserve">Si es necesario realizar alguna modificación, presionar el botón "Volver y Modificar" </w:t>
      </w:r>
    </w:p>
    <w:p w:rsidR="006D5754" w:rsidRPr="006D5754" w:rsidRDefault="006D5754" w:rsidP="00803F07">
      <w:pPr>
        <w:spacing w:line="240" w:lineRule="auto"/>
        <w:jc w:val="both"/>
        <w:rPr>
          <w:lang w:val="es-ES" w:eastAsia="es-ES"/>
        </w:rPr>
      </w:pPr>
      <w:r w:rsidRPr="006D5754">
        <w:rPr>
          <w:lang w:val="es-ES" w:eastAsia="es-ES"/>
        </w:rPr>
        <w:t>Si todo está correcto, efectuar el envío del mensaje, presionando el botón "Aceptar y Enviar". Se podrá observar el progres</w:t>
      </w:r>
      <w:r>
        <w:rPr>
          <w:lang w:val="es-ES" w:eastAsia="es-ES"/>
        </w:rPr>
        <w:t>o de la operación por pantalla:</w:t>
      </w:r>
    </w:p>
    <w:p w:rsidR="006D5754" w:rsidRPr="006D5754" w:rsidRDefault="006D5754" w:rsidP="00803F07">
      <w:pPr>
        <w:jc w:val="center"/>
        <w:rPr>
          <w:lang w:val="es-ES" w:eastAsia="es-ES"/>
        </w:rPr>
      </w:pPr>
      <w:r>
        <w:rPr>
          <w:noProof/>
          <w:lang w:eastAsia="es-AR"/>
        </w:rPr>
        <w:lastRenderedPageBreak/>
        <w:drawing>
          <wp:inline distT="0" distB="0" distL="0" distR="0">
            <wp:extent cx="5671185" cy="4253389"/>
            <wp:effectExtent l="0" t="0" r="0" b="0"/>
            <wp:docPr id="9" name="Imagen 9" descr="G:\Mis documentos\Facultad\5to año\Proyecto\Sistema de seguimiento de clientes\Codificación\Codificación\SSC_Proyecto\recursos\ayuda\modulos\generar_anuncio_files\BMP\001_007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is documentos\Facultad\5to año\Proyecto\Sistema de seguimiento de clientes\Codificación\Codificación\SSC_Proyecto\recursos\ayuda\modulos\generar_anuncio_files\BMP\001_007_002.bmp"/>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4253389"/>
                    </a:xfrm>
                    <a:prstGeom prst="rect">
                      <a:avLst/>
                    </a:prstGeom>
                    <a:noFill/>
                    <a:ln>
                      <a:noFill/>
                    </a:ln>
                  </pic:spPr>
                </pic:pic>
              </a:graphicData>
            </a:graphic>
          </wp:inline>
        </w:drawing>
      </w:r>
    </w:p>
    <w:p w:rsidR="00C61CAD" w:rsidRDefault="00C61CAD" w:rsidP="00803F07">
      <w:pPr>
        <w:jc w:val="both"/>
      </w:pPr>
      <w:r>
        <w:t>En caso de necesitar efectuar la modificación del precio de alguno de los productos a enviar, recomendamos ver la siguiente sección:</w:t>
      </w:r>
      <w:r>
        <w:br/>
      </w:r>
      <w:hyperlink w:anchor="_Modificar_Precios" w:history="1">
        <w:r>
          <w:rPr>
            <w:rStyle w:val="Hipervnculo"/>
          </w:rPr>
          <w:t>Modificar Precio de Producto</w:t>
        </w:r>
      </w:hyperlink>
    </w:p>
    <w:p w:rsidR="00882CA5" w:rsidRPr="006D5754" w:rsidRDefault="00C61CAD" w:rsidP="00803F07">
      <w:pPr>
        <w:jc w:val="both"/>
        <w:rPr>
          <w:lang w:val="es-ES"/>
        </w:rPr>
      </w:pPr>
      <w:r>
        <w:t>Por otro lado, en caso de querer modificar los destinatarios del mensaje, recomendamos ver:</w:t>
      </w:r>
      <w:r>
        <w:br/>
      </w:r>
      <w:hyperlink w:anchor="_Modificar_Destinatarios" w:history="1">
        <w:r>
          <w:rPr>
            <w:rStyle w:val="Hipervnculo"/>
          </w:rPr>
          <w:t>Modificar Destinatarios</w:t>
        </w:r>
      </w:hyperlink>
    </w:p>
    <w:p w:rsidR="00882CA5" w:rsidRDefault="00213894" w:rsidP="00882CA5">
      <w:pPr>
        <w:pStyle w:val="Ttulo1"/>
      </w:pPr>
      <w:hyperlink r:id="rId22" w:history="1">
        <w:bookmarkStart w:id="7" w:name="_Toc443150472"/>
        <w:r w:rsidR="00882CA5" w:rsidRPr="00882CA5">
          <w:rPr>
            <w:rStyle w:val="Hipervnculo"/>
            <w:color w:val="365F91" w:themeColor="accent1" w:themeShade="BF"/>
            <w:u w:val="none"/>
          </w:rPr>
          <w:t>Realizar Seguimiento de Cliente</w:t>
        </w:r>
        <w:bookmarkEnd w:id="7"/>
      </w:hyperlink>
    </w:p>
    <w:p w:rsidR="000617DE" w:rsidRDefault="000617DE" w:rsidP="00803F07">
      <w:pPr>
        <w:jc w:val="both"/>
        <w:rPr>
          <w:lang w:val="es-ES" w:eastAsia="es-ES"/>
        </w:rPr>
      </w:pPr>
      <w:r w:rsidRPr="000617DE">
        <w:rPr>
          <w:lang w:val="es-ES" w:eastAsia="es-ES"/>
        </w:rPr>
        <w:t>Para abrir la pantalla de seguimiento de clientes, dirigirse al men</w:t>
      </w:r>
      <w:r>
        <w:rPr>
          <w:lang w:val="es-ES" w:eastAsia="es-ES"/>
        </w:rPr>
        <w:t>ú principal de la aplicación:</w:t>
      </w:r>
    </w:p>
    <w:p w:rsidR="000617DE" w:rsidRDefault="000617DE" w:rsidP="00803F07">
      <w:pPr>
        <w:jc w:val="center"/>
      </w:pPr>
      <w:r>
        <w:rPr>
          <w:noProof/>
          <w:lang w:eastAsia="es-AR"/>
        </w:rPr>
        <w:drawing>
          <wp:inline distT="0" distB="0" distL="0" distR="0">
            <wp:extent cx="3200400" cy="1095375"/>
            <wp:effectExtent l="0" t="0" r="0" b="0"/>
            <wp:docPr id="10" name="Imagen 10" descr="G:\Mis documentos\Facultad\5to año\Proyecto\Sistema de seguimiento de clientes\Codificación\Codificación\SSC_Proyecto\recursos\ayuda\modulos\seguimiento_cliente_files\BMP\002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s documentos\Facultad\5to año\Proyecto\Sistema de seguimiento de clientes\Codificación\Codificación\SSC_Proyecto\recursos\ayuda\modulos\seguimiento_cliente_files\BMP\002_001.bmp"/>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095375"/>
                    </a:xfrm>
                    <a:prstGeom prst="rect">
                      <a:avLst/>
                    </a:prstGeom>
                    <a:noFill/>
                    <a:ln>
                      <a:noFill/>
                    </a:ln>
                  </pic:spPr>
                </pic:pic>
              </a:graphicData>
            </a:graphic>
          </wp:inline>
        </w:drawing>
      </w:r>
    </w:p>
    <w:p w:rsidR="000617DE" w:rsidRPr="000617DE" w:rsidRDefault="000617DE" w:rsidP="00803F07">
      <w:pPr>
        <w:jc w:val="both"/>
        <w:rPr>
          <w:lang w:val="es-ES" w:eastAsia="es-ES"/>
        </w:rPr>
      </w:pPr>
      <w:r w:rsidRPr="000617DE">
        <w:rPr>
          <w:lang w:val="es-ES" w:eastAsia="es-ES"/>
        </w:rPr>
        <w:t>O bien presionando simultáneamente las teclas "CTRL+S". Se abrirá la pantalla princi</w:t>
      </w:r>
      <w:r w:rsidR="008D70F2">
        <w:rPr>
          <w:lang w:val="es-ES" w:eastAsia="es-ES"/>
        </w:rPr>
        <w:t>pal de seguimiento de clientes.</w:t>
      </w:r>
    </w:p>
    <w:p w:rsidR="008D70F2" w:rsidRDefault="008D70F2" w:rsidP="00803F07">
      <w:pPr>
        <w:jc w:val="center"/>
      </w:pPr>
      <w:r>
        <w:rPr>
          <w:noProof/>
          <w:lang w:eastAsia="es-AR"/>
        </w:rPr>
        <w:lastRenderedPageBreak/>
        <w:drawing>
          <wp:inline distT="0" distB="0" distL="0" distR="0">
            <wp:extent cx="5671185" cy="3029407"/>
            <wp:effectExtent l="0" t="0" r="0" b="0"/>
            <wp:docPr id="11" name="Imagen 11" descr="G:\Mis documentos\Facultad\5to año\Proyecto\Sistema de seguimiento de clientes\Codificación\Codificación\SSC_Proyecto\recursos\ayuda\modulos\seguimiento_cliente_files\BMP\002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s documentos\Facultad\5to año\Proyecto\Sistema de seguimiento de clientes\Codificación\Codificación\SSC_Proyecto\recursos\ayuda\modulos\seguimiento_cliente_files\BMP\002_002.bmp"/>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3029407"/>
                    </a:xfrm>
                    <a:prstGeom prst="rect">
                      <a:avLst/>
                    </a:prstGeom>
                    <a:noFill/>
                    <a:ln>
                      <a:noFill/>
                    </a:ln>
                  </pic:spPr>
                </pic:pic>
              </a:graphicData>
            </a:graphic>
          </wp:inline>
        </w:drawing>
      </w:r>
    </w:p>
    <w:p w:rsidR="008D70F2" w:rsidRPr="008D70F2" w:rsidRDefault="008D70F2" w:rsidP="00803F07">
      <w:pPr>
        <w:spacing w:line="240" w:lineRule="auto"/>
        <w:jc w:val="both"/>
        <w:rPr>
          <w:lang w:val="es-ES" w:eastAsia="es-ES"/>
        </w:rPr>
      </w:pPr>
      <w:r w:rsidRPr="008D70F2">
        <w:rPr>
          <w:lang w:val="es-ES" w:eastAsia="es-ES"/>
        </w:rPr>
        <w:t xml:space="preserve">Para recuperar información de la Base de Datos deberá elegir Especialidad o bien, introducir una palabra de búsqueda en la caja de texto y presionar el ícono de lupa o la tecla "Enter". La información recuperada se mostrará en la tabla de la izquierda, titulada "Clientes por Especialidad". </w:t>
      </w:r>
    </w:p>
    <w:p w:rsidR="008D70F2" w:rsidRPr="008D70F2" w:rsidRDefault="008D70F2" w:rsidP="00803F07">
      <w:pPr>
        <w:spacing w:line="240" w:lineRule="auto"/>
        <w:jc w:val="both"/>
        <w:rPr>
          <w:lang w:val="es-ES" w:eastAsia="es-ES"/>
        </w:rPr>
      </w:pPr>
      <w:r w:rsidRPr="008D70F2">
        <w:rPr>
          <w:lang w:val="es-ES" w:eastAsia="es-ES"/>
        </w:rPr>
        <w:t>A continuación se ejemplifican am</w:t>
      </w:r>
      <w:r>
        <w:rPr>
          <w:lang w:val="es-ES" w:eastAsia="es-ES"/>
        </w:rPr>
        <w:t>bos casos:</w:t>
      </w:r>
    </w:p>
    <w:p w:rsidR="008D70F2" w:rsidRDefault="008D70F2" w:rsidP="00803F07">
      <w:pPr>
        <w:jc w:val="center"/>
      </w:pPr>
      <w:r>
        <w:rPr>
          <w:noProof/>
          <w:lang w:eastAsia="es-AR"/>
        </w:rPr>
        <w:drawing>
          <wp:inline distT="0" distB="0" distL="0" distR="0">
            <wp:extent cx="5671185" cy="4090082"/>
            <wp:effectExtent l="0" t="0" r="0" b="0"/>
            <wp:docPr id="12" name="Imagen 12" descr="G:\Mis documentos\Facultad\5to año\Proyecto\Sistema de seguimiento de clientes\Codificación\Codificación\SSC_Proyecto\recursos\ayuda\modulos\seguimiento_cliente_files\BMP\002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s documentos\Facultad\5to año\Proyecto\Sistema de seguimiento de clientes\Codificación\Codificación\SSC_Proyecto\recursos\ayuda\modulos\seguimiento_cliente_files\BMP\002_003.bmp"/>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4090082"/>
                    </a:xfrm>
                    <a:prstGeom prst="rect">
                      <a:avLst/>
                    </a:prstGeom>
                    <a:noFill/>
                    <a:ln>
                      <a:noFill/>
                    </a:ln>
                  </pic:spPr>
                </pic:pic>
              </a:graphicData>
            </a:graphic>
          </wp:inline>
        </w:drawing>
      </w:r>
    </w:p>
    <w:p w:rsidR="008D70F2" w:rsidRDefault="008D70F2" w:rsidP="00803F07">
      <w:pPr>
        <w:jc w:val="center"/>
      </w:pPr>
      <w:r>
        <w:rPr>
          <w:noProof/>
          <w:lang w:eastAsia="es-AR"/>
        </w:rPr>
        <w:lastRenderedPageBreak/>
        <w:drawing>
          <wp:inline distT="0" distB="0" distL="0" distR="0">
            <wp:extent cx="5671185" cy="4074085"/>
            <wp:effectExtent l="0" t="0" r="0" b="0"/>
            <wp:docPr id="14" name="Imagen 14" descr="G:\Mis documentos\Facultad\5to año\Proyecto\Sistema de seguimiento de clientes\Codificación\Codificación\SSC_Proyecto\recursos\ayuda\modulos\seguimiento_cliente_files\BMP\002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is documentos\Facultad\5to año\Proyecto\Sistema de seguimiento de clientes\Codificación\Codificación\SSC_Proyecto\recursos\ayuda\modulos\seguimiento_cliente_files\BMP\002_004.bmp"/>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4074085"/>
                    </a:xfrm>
                    <a:prstGeom prst="rect">
                      <a:avLst/>
                    </a:prstGeom>
                    <a:noFill/>
                    <a:ln>
                      <a:noFill/>
                    </a:ln>
                  </pic:spPr>
                </pic:pic>
              </a:graphicData>
            </a:graphic>
          </wp:inline>
        </w:drawing>
      </w:r>
    </w:p>
    <w:p w:rsidR="008D70F2" w:rsidRPr="008D70F2" w:rsidRDefault="008D70F2" w:rsidP="00803F07">
      <w:pPr>
        <w:jc w:val="both"/>
        <w:rPr>
          <w:lang w:val="es-ES" w:eastAsia="es-ES"/>
        </w:rPr>
      </w:pPr>
      <w:r w:rsidRPr="008D70F2">
        <w:rPr>
          <w:lang w:val="es-ES" w:eastAsia="es-ES"/>
        </w:rPr>
        <w:t xml:space="preserve">Para realizar el seguimiento de un cliente, presione el ícono "+" en la fila correspondiente. El Sistema recuperará la información relacionada al cliente seleccionado y a continuación mostrará </w:t>
      </w:r>
      <w:r>
        <w:rPr>
          <w:lang w:val="es-ES" w:eastAsia="es-ES"/>
        </w:rPr>
        <w:t>una pantalla como la siguiente:</w:t>
      </w:r>
    </w:p>
    <w:p w:rsidR="00882CA5" w:rsidRPr="00882CA5" w:rsidRDefault="008D70F2" w:rsidP="00803F07">
      <w:pPr>
        <w:jc w:val="center"/>
      </w:pPr>
      <w:r>
        <w:rPr>
          <w:noProof/>
          <w:lang w:eastAsia="es-AR"/>
        </w:rPr>
        <w:drawing>
          <wp:inline distT="0" distB="0" distL="0" distR="0">
            <wp:extent cx="5671185" cy="3002638"/>
            <wp:effectExtent l="0" t="0" r="0" b="0"/>
            <wp:docPr id="17" name="Imagen 17" descr="G:\Mis documentos\Facultad\5to año\Proyecto\Sistema de seguimiento de clientes\Codificación\Codificación\SSC_Proyecto\recursos\ayuda\modulos\seguimiento_cliente_files\BMP\002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is documentos\Facultad\5to año\Proyecto\Sistema de seguimiento de clientes\Codificación\Codificación\SSC_Proyecto\recursos\ayuda\modulos\seguimiento_cliente_files\BMP\002_005.bmp"/>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3002638"/>
                    </a:xfrm>
                    <a:prstGeom prst="rect">
                      <a:avLst/>
                    </a:prstGeom>
                    <a:noFill/>
                    <a:ln>
                      <a:noFill/>
                    </a:ln>
                  </pic:spPr>
                </pic:pic>
              </a:graphicData>
            </a:graphic>
          </wp:inline>
        </w:drawing>
      </w:r>
      <w:r w:rsidR="00882CA5" w:rsidRPr="00882CA5">
        <w:br w:type="page"/>
      </w:r>
    </w:p>
    <w:bookmarkStart w:id="8" w:name="_Modificar_Destinatarios"/>
    <w:bookmarkEnd w:id="8"/>
    <w:p w:rsidR="00882CA5" w:rsidRDefault="00213894" w:rsidP="00882CA5">
      <w:pPr>
        <w:pStyle w:val="Ttulo1"/>
      </w:pPr>
      <w:r>
        <w:lastRenderedPageBreak/>
        <w:fldChar w:fldCharType="begin"/>
      </w:r>
      <w:r w:rsidR="00FD6DF9">
        <w:instrText xml:space="preserve"> HYPERLINK "about:blankrecursos/ayuda/modulos/modificar_destinatarios.html" </w:instrText>
      </w:r>
      <w:r>
        <w:fldChar w:fldCharType="separate"/>
      </w:r>
      <w:bookmarkStart w:id="9" w:name="_Toc443150473"/>
      <w:r w:rsidR="00882CA5" w:rsidRPr="00882CA5">
        <w:t>Modificar Destinatarios</w:t>
      </w:r>
      <w:bookmarkEnd w:id="9"/>
      <w:r>
        <w:fldChar w:fldCharType="end"/>
      </w:r>
    </w:p>
    <w:p w:rsidR="008D70F2" w:rsidRPr="008D70F2" w:rsidRDefault="008D70F2" w:rsidP="00803F07">
      <w:pPr>
        <w:jc w:val="both"/>
        <w:rPr>
          <w:lang w:val="es-ES" w:eastAsia="es-ES"/>
        </w:rPr>
      </w:pPr>
      <w:r w:rsidRPr="008D70F2">
        <w:rPr>
          <w:lang w:val="es-ES" w:eastAsia="es-ES"/>
        </w:rPr>
        <w:t>Para modificar los destinatarios del anuncio que se está generando, debe presionar el botón "Modificar Destinatarios" en la pantalla de generación de anuncios. Es necesario tener en cuenta que el botón sólo se podrá clickear si la tabla "Destinatarios del Anuncio</w:t>
      </w:r>
      <w:r>
        <w:rPr>
          <w:lang w:val="es-ES" w:eastAsia="es-ES"/>
        </w:rPr>
        <w:t>" contiene al menos un cliente.</w:t>
      </w:r>
    </w:p>
    <w:p w:rsidR="008D70F2" w:rsidRDefault="008D70F2"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5671185" cy="4383935"/>
            <wp:effectExtent l="0" t="0" r="0" b="0"/>
            <wp:docPr id="18" name="Imagen 18" descr="G:\Mis documentos\Facultad\5to año\Proyecto\Sistema de seguimiento de clientes\Codificación\Codificación\SSC_Proyecto\recursos\ayuda\modulos\modificar_destinatarios_files\BMP\003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is documentos\Facultad\5to año\Proyecto\Sistema de seguimiento de clientes\Codificación\Codificación\SSC_Proyecto\recursos\ayuda\modulos\modificar_destinatarios_files\BMP\003_001.bmp"/>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4383935"/>
                    </a:xfrm>
                    <a:prstGeom prst="rect">
                      <a:avLst/>
                    </a:prstGeom>
                    <a:noFill/>
                    <a:ln>
                      <a:noFill/>
                    </a:ln>
                  </pic:spPr>
                </pic:pic>
              </a:graphicData>
            </a:graphic>
          </wp:inline>
        </w:drawing>
      </w:r>
    </w:p>
    <w:p w:rsidR="008D70F2" w:rsidRPr="008D70F2" w:rsidRDefault="008D70F2" w:rsidP="00803F07">
      <w:pPr>
        <w:jc w:val="both"/>
        <w:rPr>
          <w:lang w:val="es-ES" w:eastAsia="es-ES"/>
        </w:rPr>
      </w:pPr>
      <w:r w:rsidRPr="008D70F2">
        <w:rPr>
          <w:lang w:val="es-ES" w:eastAsia="es-ES"/>
        </w:rPr>
        <w:t>A continuación s</w:t>
      </w:r>
      <w:r>
        <w:rPr>
          <w:lang w:val="es-ES" w:eastAsia="es-ES"/>
        </w:rPr>
        <w:t>e abrirá la siguiente pantalla:</w:t>
      </w:r>
    </w:p>
    <w:p w:rsidR="008D70F2" w:rsidRDefault="008D70F2"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5671185" cy="2583296"/>
            <wp:effectExtent l="0" t="0" r="0" b="0"/>
            <wp:docPr id="19" name="Imagen 19" descr="G:\Mis documentos\Facultad\5to año\Proyecto\Sistema de seguimiento de clientes\Codificación\Codificación\SSC_Proyecto\recursos\ayuda\modulos\modificar_destinatarios_files\BMP\003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is documentos\Facultad\5to año\Proyecto\Sistema de seguimiento de clientes\Codificación\Codificación\SSC_Proyecto\recursos\ayuda\modulos\modificar_destinatarios_files\BMP\003_002.bmp"/>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2583296"/>
                    </a:xfrm>
                    <a:prstGeom prst="rect">
                      <a:avLst/>
                    </a:prstGeom>
                    <a:noFill/>
                    <a:ln>
                      <a:noFill/>
                    </a:ln>
                  </pic:spPr>
                </pic:pic>
              </a:graphicData>
            </a:graphic>
          </wp:inline>
        </w:drawing>
      </w:r>
    </w:p>
    <w:p w:rsidR="008D70F2" w:rsidRPr="008D70F2" w:rsidRDefault="008D70F2" w:rsidP="00803F07">
      <w:pPr>
        <w:spacing w:line="240" w:lineRule="auto"/>
        <w:jc w:val="both"/>
        <w:rPr>
          <w:lang w:val="es-ES" w:eastAsia="es-ES"/>
        </w:rPr>
      </w:pPr>
      <w:r w:rsidRPr="008D70F2">
        <w:rPr>
          <w:lang w:val="es-ES" w:eastAsia="es-ES"/>
        </w:rPr>
        <w:lastRenderedPageBreak/>
        <w:t xml:space="preserve">Para recuperar información de la Base de Datos deberá elegir Especialidad o bien, introducir una palabra de búsqueda en la caja de texto y presionar el ícono de lupa o la tecla "Enter". La información recuperada se mostrará en la tabla de la derecha, titulada "Destinatarios por Especialidad". </w:t>
      </w:r>
    </w:p>
    <w:p w:rsidR="008D70F2" w:rsidRPr="008D70F2" w:rsidRDefault="008D70F2" w:rsidP="00803F07">
      <w:pPr>
        <w:spacing w:line="240" w:lineRule="auto"/>
        <w:jc w:val="both"/>
        <w:rPr>
          <w:lang w:val="es-ES" w:eastAsia="es-ES"/>
        </w:rPr>
      </w:pPr>
      <w:r w:rsidRPr="008D70F2">
        <w:rPr>
          <w:lang w:val="es-ES" w:eastAsia="es-ES"/>
        </w:rPr>
        <w:t>A continuaci</w:t>
      </w:r>
      <w:r>
        <w:rPr>
          <w:lang w:val="es-ES" w:eastAsia="es-ES"/>
        </w:rPr>
        <w:t>ón se ejemplifican ambos casos:</w:t>
      </w:r>
    </w:p>
    <w:p w:rsidR="008D70F2" w:rsidRDefault="008D70F2"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5671185" cy="2580800"/>
            <wp:effectExtent l="0" t="0" r="0" b="0"/>
            <wp:docPr id="20" name="Imagen 20" descr="G:\Mis documentos\Facultad\5to año\Proyecto\Sistema de seguimiento de clientes\Codificación\Codificación\SSC_Proyecto\recursos\ayuda\modulos\modificar_destinatarios_files\BMP\003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is documentos\Facultad\5to año\Proyecto\Sistema de seguimiento de clientes\Codificación\Codificación\SSC_Proyecto\recursos\ayuda\modulos\modificar_destinatarios_files\BMP\003_003.bmp"/>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2580800"/>
                    </a:xfrm>
                    <a:prstGeom prst="rect">
                      <a:avLst/>
                    </a:prstGeom>
                    <a:noFill/>
                    <a:ln>
                      <a:noFill/>
                    </a:ln>
                  </pic:spPr>
                </pic:pic>
              </a:graphicData>
            </a:graphic>
          </wp:inline>
        </w:drawing>
      </w:r>
    </w:p>
    <w:p w:rsidR="008D70F2" w:rsidRDefault="008D70F2"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5671185" cy="2577811"/>
            <wp:effectExtent l="0" t="0" r="0" b="0"/>
            <wp:docPr id="21" name="Imagen 21" descr="G:\Mis documentos\Facultad\5to año\Proyecto\Sistema de seguimiento de clientes\Codificación\Codificación\SSC_Proyecto\recursos\ayuda\modulos\modificar_destinatarios_files\BMP\003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is documentos\Facultad\5to año\Proyecto\Sistema de seguimiento de clientes\Codificación\Codificación\SSC_Proyecto\recursos\ayuda\modulos\modificar_destinatarios_files\BMP\003_004.bmp"/>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2577811"/>
                    </a:xfrm>
                    <a:prstGeom prst="rect">
                      <a:avLst/>
                    </a:prstGeom>
                    <a:noFill/>
                    <a:ln>
                      <a:noFill/>
                    </a:ln>
                  </pic:spPr>
                </pic:pic>
              </a:graphicData>
            </a:graphic>
          </wp:inline>
        </w:drawing>
      </w:r>
    </w:p>
    <w:p w:rsidR="008D70F2" w:rsidRPr="008D70F2" w:rsidRDefault="008D70F2" w:rsidP="00803F07">
      <w:pPr>
        <w:spacing w:line="240" w:lineRule="auto"/>
        <w:jc w:val="both"/>
        <w:rPr>
          <w:lang w:val="es-ES" w:eastAsia="es-ES"/>
        </w:rPr>
      </w:pPr>
      <w:r w:rsidRPr="008D70F2">
        <w:rPr>
          <w:lang w:val="es-ES" w:eastAsia="es-ES"/>
        </w:rPr>
        <w:t xml:space="preserve">Para agregar o quitar destinatarios utilice los íconos "+" y "-" de las tablas "Destinatarios por Especialidad" y "Destinatarios Anuncio" respectivamente. </w:t>
      </w:r>
    </w:p>
    <w:p w:rsidR="00882CA5" w:rsidRPr="008D70F2" w:rsidRDefault="008D70F2" w:rsidP="00803F07">
      <w:pPr>
        <w:spacing w:line="240" w:lineRule="auto"/>
        <w:jc w:val="both"/>
        <w:rPr>
          <w:lang w:val="es-ES" w:eastAsia="es-ES"/>
        </w:rPr>
      </w:pPr>
      <w:r w:rsidRPr="008D70F2">
        <w:rPr>
          <w:lang w:val="es-ES" w:eastAsia="es-ES"/>
        </w:rPr>
        <w:t>Una vez realizadas las modificaciones, presionar el botón "Aceptar", o "Cance</w:t>
      </w:r>
      <w:r>
        <w:rPr>
          <w:lang w:val="es-ES" w:eastAsia="es-ES"/>
        </w:rPr>
        <w:t>lar" para deshacer los cambios.</w:t>
      </w:r>
    </w:p>
    <w:p w:rsidR="008D70F2" w:rsidRDefault="008D70F2" w:rsidP="00803F07">
      <w:pPr>
        <w:jc w:val="both"/>
        <w:rPr>
          <w:rFonts w:asciiTheme="majorHAnsi" w:eastAsiaTheme="majorEastAsia" w:hAnsiTheme="majorHAnsi" w:cstheme="majorBidi"/>
          <w:b/>
          <w:bCs/>
          <w:color w:val="365F91" w:themeColor="accent1" w:themeShade="BF"/>
          <w:sz w:val="28"/>
          <w:szCs w:val="28"/>
          <w:lang w:val="es-ES"/>
        </w:rPr>
      </w:pPr>
      <w:bookmarkStart w:id="10" w:name="_Modificar_Precios"/>
      <w:bookmarkEnd w:id="10"/>
      <w:r>
        <w:rPr>
          <w:lang w:val="es-ES"/>
        </w:rPr>
        <w:br w:type="page"/>
      </w:r>
    </w:p>
    <w:p w:rsidR="00882CA5" w:rsidRDefault="00213894" w:rsidP="00882CA5">
      <w:pPr>
        <w:pStyle w:val="Ttulo1"/>
      </w:pPr>
      <w:hyperlink r:id="rId32" w:history="1">
        <w:bookmarkStart w:id="11" w:name="_Toc443150474"/>
        <w:r w:rsidR="00882CA5" w:rsidRPr="00882CA5">
          <w:t>Modificar Precios</w:t>
        </w:r>
        <w:bookmarkEnd w:id="11"/>
      </w:hyperlink>
    </w:p>
    <w:p w:rsidR="00F65F5A" w:rsidRPr="00F65F5A" w:rsidRDefault="00F65F5A" w:rsidP="00803F07">
      <w:pPr>
        <w:jc w:val="both"/>
        <w:rPr>
          <w:lang w:val="es-ES" w:eastAsia="es-ES"/>
        </w:rPr>
      </w:pPr>
      <w:r w:rsidRPr="00F65F5A">
        <w:rPr>
          <w:lang w:val="es-ES" w:eastAsia="es-ES"/>
        </w:rPr>
        <w:t xml:space="preserve">Al seleccionar la opción de modificación de precios, en la pantalla de generación de anuncios, se </w:t>
      </w:r>
      <w:r>
        <w:rPr>
          <w:lang w:val="es-ES" w:eastAsia="es-ES"/>
        </w:rPr>
        <w:t>mostrará la siguiente pantalla:</w:t>
      </w:r>
    </w:p>
    <w:p w:rsidR="00F65F5A" w:rsidRDefault="00F65F5A"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5671185" cy="4013454"/>
            <wp:effectExtent l="0" t="0" r="0" b="0"/>
            <wp:docPr id="22" name="Imagen 22" descr="G:\Mis documentos\Facultad\5to año\Proyecto\Sistema de seguimiento de clientes\Codificación\Codificación\SSC_Proyecto\recursos\ayuda\modulos\modificar_precios_files\BMP\004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is documentos\Facultad\5to año\Proyecto\Sistema de seguimiento de clientes\Codificación\Codificación\SSC_Proyecto\recursos\ayuda\modulos\modificar_precios_files\BMP\004_001.bmp"/>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4013454"/>
                    </a:xfrm>
                    <a:prstGeom prst="rect">
                      <a:avLst/>
                    </a:prstGeom>
                    <a:noFill/>
                    <a:ln>
                      <a:noFill/>
                    </a:ln>
                  </pic:spPr>
                </pic:pic>
              </a:graphicData>
            </a:graphic>
          </wp:inline>
        </w:drawing>
      </w:r>
    </w:p>
    <w:p w:rsidR="00F65F5A" w:rsidRPr="00F65F5A" w:rsidRDefault="00F65F5A" w:rsidP="00803F07">
      <w:pPr>
        <w:jc w:val="both"/>
        <w:rPr>
          <w:lang w:val="es-ES" w:eastAsia="es-ES"/>
        </w:rPr>
      </w:pPr>
      <w:r w:rsidRPr="00F65F5A">
        <w:rPr>
          <w:lang w:val="es-ES" w:eastAsia="es-ES"/>
        </w:rPr>
        <w:t>Para modificar el precio de cualquiera de los productos del sistema, seleccionar la categoría y la subcategoría correspondiente para luego poder seleccionar el producto al cual se le modificará la cotización. Al presionar el botón con el ícono de edición en el producto correspondiente s</w:t>
      </w:r>
      <w:r>
        <w:rPr>
          <w:lang w:val="es-ES" w:eastAsia="es-ES"/>
        </w:rPr>
        <w:t>e abrirá la siguiente pantalla:</w:t>
      </w:r>
    </w:p>
    <w:p w:rsidR="00882CA5" w:rsidRDefault="00F65F5A"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4371975" cy="1095375"/>
            <wp:effectExtent l="0" t="0" r="0" b="0"/>
            <wp:docPr id="23" name="Imagen 23" descr="G:\Mis documentos\Facultad\5to año\Proyecto\Sistema de seguimiento de clientes\Codificación\Codificación\SSC_Proyecto\recursos\ayuda\modulos\modificar_precios_files\BMP\00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Mis documentos\Facultad\5to año\Proyecto\Sistema de seguimiento de clientes\Codificación\Codificación\SSC_Proyecto\recursos\ayuda\modulos\modificar_precios_files\BMP\004_002.bmp"/>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1975" cy="1095375"/>
                    </a:xfrm>
                    <a:prstGeom prst="rect">
                      <a:avLst/>
                    </a:prstGeom>
                    <a:noFill/>
                    <a:ln>
                      <a:noFill/>
                    </a:ln>
                  </pic:spPr>
                </pic:pic>
              </a:graphicData>
            </a:graphic>
          </wp:inline>
        </w:drawing>
      </w:r>
    </w:p>
    <w:p w:rsidR="00F65F5A" w:rsidRPr="00F65F5A" w:rsidRDefault="00F65F5A" w:rsidP="00F65F5A">
      <w:pPr>
        <w:rPr>
          <w:lang w:val="es-ES" w:eastAsia="es-ES"/>
        </w:rPr>
      </w:pPr>
      <w:r w:rsidRPr="00F65F5A">
        <w:rPr>
          <w:lang w:val="es-ES" w:eastAsia="es-ES"/>
        </w:rPr>
        <w:t>Ingresar el/los nuevo/s precio/s y presionar el botón "Aceptar". El precio será mod</w:t>
      </w:r>
      <w:r>
        <w:rPr>
          <w:lang w:val="es-ES" w:eastAsia="es-ES"/>
        </w:rPr>
        <w:t>ificado y el cambio registrado.</w:t>
      </w:r>
    </w:p>
    <w:p w:rsidR="00F65F5A" w:rsidRDefault="00F65F5A">
      <w:pPr>
        <w:rPr>
          <w:rFonts w:asciiTheme="majorHAnsi" w:eastAsiaTheme="majorEastAsia" w:hAnsiTheme="majorHAnsi" w:cstheme="majorBidi"/>
          <w:b/>
          <w:bCs/>
          <w:color w:val="365F91" w:themeColor="accent1" w:themeShade="BF"/>
          <w:sz w:val="28"/>
          <w:szCs w:val="28"/>
        </w:rPr>
      </w:pPr>
      <w:r>
        <w:br w:type="page"/>
      </w:r>
    </w:p>
    <w:p w:rsidR="00882CA5" w:rsidRDefault="00213894" w:rsidP="00882CA5">
      <w:pPr>
        <w:pStyle w:val="Ttulo1"/>
      </w:pPr>
      <w:hyperlink r:id="rId35" w:history="1">
        <w:bookmarkStart w:id="12" w:name="_Toc443150475"/>
        <w:r w:rsidR="00882CA5" w:rsidRPr="00882CA5">
          <w:t>Configuraciones Generales</w:t>
        </w:r>
        <w:bookmarkEnd w:id="12"/>
      </w:hyperlink>
    </w:p>
    <w:p w:rsidR="00F65F5A" w:rsidRPr="00F65F5A" w:rsidRDefault="00F65F5A" w:rsidP="00803F07">
      <w:pPr>
        <w:spacing w:line="240" w:lineRule="auto"/>
        <w:jc w:val="both"/>
        <w:rPr>
          <w:b/>
          <w:color w:val="FF0000"/>
          <w:lang w:val="es-ES" w:eastAsia="es-ES"/>
        </w:rPr>
      </w:pPr>
      <w:r w:rsidRPr="00F65F5A">
        <w:rPr>
          <w:b/>
          <w:color w:val="FF0000"/>
          <w:lang w:val="es-ES" w:eastAsia="es-ES"/>
        </w:rPr>
        <w:t>Recomendación: La pantalla de "Configuraciones Generales" debe ser modificada por personal calificado.</w:t>
      </w:r>
    </w:p>
    <w:p w:rsidR="00F65F5A" w:rsidRPr="00F65F5A" w:rsidRDefault="00F65F5A" w:rsidP="00803F07">
      <w:pPr>
        <w:spacing w:line="240" w:lineRule="auto"/>
        <w:jc w:val="both"/>
        <w:rPr>
          <w:lang w:val="es-ES" w:eastAsia="es-ES"/>
        </w:rPr>
      </w:pPr>
      <w:r w:rsidRPr="00F65F5A">
        <w:rPr>
          <w:lang w:val="es-ES" w:eastAsia="es-ES"/>
        </w:rPr>
        <w:t>Para abrir las Configuraciones Generales, dirigirse al men</w:t>
      </w:r>
      <w:r w:rsidR="000012EF">
        <w:rPr>
          <w:lang w:val="es-ES" w:eastAsia="es-ES"/>
        </w:rPr>
        <w:t>ú</w:t>
      </w:r>
      <w:r w:rsidRPr="00F65F5A">
        <w:rPr>
          <w:lang w:val="es-ES" w:eastAsia="es-ES"/>
        </w:rPr>
        <w:t xml:space="preserve"> principal de la aplicación:</w:t>
      </w:r>
    </w:p>
    <w:p w:rsidR="000012EF" w:rsidRDefault="000012EF"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3162300" cy="1009650"/>
            <wp:effectExtent l="0" t="0" r="0" b="0"/>
            <wp:docPr id="24" name="Imagen 24" descr="G:\Mis documentos\Facultad\5to año\Proyecto\Sistema de seguimiento de clientes\Codificación\Codificación\SSC_Proyecto\recursos\ayuda\modulos\configuraciones_generales_files\BMP\005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Mis documentos\Facultad\5to año\Proyecto\Sistema de seguimiento de clientes\Codificación\Codificación\SSC_Proyecto\recursos\ayuda\modulos\configuraciones_generales_files\BMP\005_001.bmp"/>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1009650"/>
                    </a:xfrm>
                    <a:prstGeom prst="rect">
                      <a:avLst/>
                    </a:prstGeom>
                    <a:noFill/>
                    <a:ln>
                      <a:noFill/>
                    </a:ln>
                  </pic:spPr>
                </pic:pic>
              </a:graphicData>
            </a:graphic>
          </wp:inline>
        </w:drawing>
      </w:r>
    </w:p>
    <w:p w:rsidR="000012EF" w:rsidRDefault="000012EF" w:rsidP="00803F07">
      <w:pPr>
        <w:jc w:val="both"/>
      </w:pPr>
      <w:r>
        <w:t>O bien presionando simultáneamente las teclas "CTRL+O". Se abrirá la pantalla principal de configuraciones.</w:t>
      </w:r>
    </w:p>
    <w:p w:rsidR="00031BF8" w:rsidRDefault="000012EF" w:rsidP="00803F07">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drawing>
          <wp:inline distT="0" distB="0" distL="0" distR="0">
            <wp:extent cx="4886325" cy="4876800"/>
            <wp:effectExtent l="0" t="0" r="0" b="0"/>
            <wp:docPr id="25" name="Imagen 25" descr="G:\Mis documentos\Facultad\5to año\Proyecto\Sistema de seguimiento de clientes\Codificación\Codificación\SSC_Proyecto\recursos\ayuda\modulos\configuraciones_generales_files\BMP\005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Mis documentos\Facultad\5to año\Proyecto\Sistema de seguimiento de clientes\Codificación\Codificación\SSC_Proyecto\recursos\ayuda\modulos\configuraciones_generales_files\BMP\005_002.bmp"/>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6325" cy="4876800"/>
                    </a:xfrm>
                    <a:prstGeom prst="rect">
                      <a:avLst/>
                    </a:prstGeom>
                    <a:noFill/>
                    <a:ln>
                      <a:noFill/>
                    </a:ln>
                  </pic:spPr>
                </pic:pic>
              </a:graphicData>
            </a:graphic>
          </wp:inline>
        </w:drawing>
      </w:r>
    </w:p>
    <w:p w:rsidR="00031BF8" w:rsidRDefault="00031BF8" w:rsidP="00803F07">
      <w:pPr>
        <w:spacing w:line="240" w:lineRule="auto"/>
        <w:jc w:val="both"/>
      </w:pPr>
      <w:r>
        <w:t xml:space="preserve">En la caja de grupo "Base de Datos" coloque el nombre del servidor en el que se alojará la Base de Datos, el puerto de conexión, el nombre de la Base de Datos y el usuario y contraseña para acceder a la misma. Si desea que el Sistema imprima por consola el SQL correspondiente tilde la casilla "Depuración." </w:t>
      </w:r>
    </w:p>
    <w:p w:rsidR="00031BF8" w:rsidRDefault="00031BF8" w:rsidP="00803F07">
      <w:pPr>
        <w:spacing w:line="240" w:lineRule="auto"/>
        <w:jc w:val="both"/>
      </w:pPr>
      <w:r>
        <w:t xml:space="preserve">En la sección "Archivos" debe colocar la ruta de acceso al archivo de configuraciones. Puede realizar la búsqueda del archivo presionando el botón "Buscar Archivo". </w:t>
      </w:r>
    </w:p>
    <w:p w:rsidR="00031BF8" w:rsidRDefault="00031BF8" w:rsidP="00803F07">
      <w:pPr>
        <w:spacing w:line="240" w:lineRule="auto"/>
        <w:jc w:val="both"/>
      </w:pPr>
      <w:r>
        <w:lastRenderedPageBreak/>
        <w:t>Por último, en la caja de grupo "Mail", debe configurar los parámetros para el envío de las campañas publicitarias mediante correo electrónico. Se debe definir el nombre del servidor SMTP que se usará para el envío de los mails, el puerto de salida, la dirección de correo desde la cual se enviarán las campañas y la contra</w:t>
      </w:r>
      <w:r w:rsidR="00581713">
        <w:t>s</w:t>
      </w:r>
      <w:r>
        <w:t xml:space="preserve">eña de acceso. Si el servidor posee autenticación y/o conexión cifrada tilde las casillas de selección necesarias. </w:t>
      </w:r>
    </w:p>
    <w:p w:rsidR="00882CA5" w:rsidRPr="00031BF8" w:rsidRDefault="00031BF8" w:rsidP="00803F07">
      <w:pPr>
        <w:spacing w:line="240" w:lineRule="auto"/>
        <w:jc w:val="both"/>
        <w:rPr>
          <w:rFonts w:ascii="Times New Roman" w:eastAsia="Times New Roman" w:hAnsi="Times New Roman" w:cs="Times New Roman"/>
          <w:sz w:val="24"/>
          <w:szCs w:val="24"/>
        </w:rPr>
      </w:pPr>
      <w:r>
        <w:t>Una vez finalizado presione el botón "Aceptar" para guardar los cambios.</w:t>
      </w:r>
      <w:r w:rsidR="00882CA5">
        <w:rPr>
          <w:rFonts w:asciiTheme="majorHAnsi" w:eastAsiaTheme="majorEastAsia" w:hAnsiTheme="majorHAnsi" w:cstheme="majorBidi"/>
          <w:b/>
          <w:bCs/>
          <w:color w:val="365F91" w:themeColor="accent1" w:themeShade="BF"/>
          <w:sz w:val="28"/>
          <w:szCs w:val="28"/>
        </w:rPr>
        <w:br w:type="page"/>
      </w:r>
    </w:p>
    <w:p w:rsidR="00882CA5" w:rsidRDefault="00213894" w:rsidP="00882CA5">
      <w:pPr>
        <w:pStyle w:val="Ttulo1"/>
      </w:pPr>
      <w:hyperlink r:id="rId38" w:history="1">
        <w:bookmarkStart w:id="13" w:name="_Toc443150476"/>
        <w:r w:rsidR="00882CA5" w:rsidRPr="00882CA5">
          <w:t>Importar Datos a Base de Datos</w:t>
        </w:r>
        <w:bookmarkEnd w:id="13"/>
      </w:hyperlink>
    </w:p>
    <w:p w:rsidR="00581713" w:rsidRDefault="00581713" w:rsidP="00581713">
      <w:r>
        <w:t>Para abrir la pantalla de importación de datos, dirigirse al menú principal de la aplicación:</w:t>
      </w:r>
    </w:p>
    <w:p w:rsidR="00653CD5" w:rsidRDefault="00581713" w:rsidP="00581713">
      <w:r>
        <w:rPr>
          <w:noProof/>
          <w:lang w:eastAsia="es-AR"/>
        </w:rPr>
        <w:drawing>
          <wp:inline distT="0" distB="0" distL="0" distR="0">
            <wp:extent cx="2581275" cy="981075"/>
            <wp:effectExtent l="0" t="0" r="0" b="0"/>
            <wp:docPr id="26" name="Imagen 26" descr="G:\Mis documentos\Facultad\5to año\Proyecto\Sistema de seguimiento de clientes\Codificación\Codificación\SSC_Proyecto\recursos\ayuda\modulos\importar_datos_files\BMP\006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Mis documentos\Facultad\5to año\Proyecto\Sistema de seguimiento de clientes\Codificación\Codificación\SSC_Proyecto\recursos\ayuda\modulos\importar_datos_files\BMP\006_001.bmp"/>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981075"/>
                    </a:xfrm>
                    <a:prstGeom prst="rect">
                      <a:avLst/>
                    </a:prstGeom>
                    <a:noFill/>
                    <a:ln>
                      <a:noFill/>
                    </a:ln>
                  </pic:spPr>
                </pic:pic>
              </a:graphicData>
            </a:graphic>
          </wp:inline>
        </w:drawing>
      </w:r>
    </w:p>
    <w:p w:rsidR="00581713" w:rsidRDefault="00581713" w:rsidP="00581713">
      <w:r>
        <w:t>O bien presionando simultáneamente las teclas "CTRL+I". Se abrirá la pantalla principal de importación de datos.</w:t>
      </w:r>
    </w:p>
    <w:p w:rsidR="00581713" w:rsidRDefault="00581713" w:rsidP="00581713">
      <w:pPr>
        <w:rPr>
          <w:lang w:val="es-ES"/>
        </w:rPr>
      </w:pPr>
      <w:r>
        <w:rPr>
          <w:noProof/>
          <w:lang w:eastAsia="es-AR"/>
        </w:rPr>
        <w:drawing>
          <wp:inline distT="0" distB="0" distL="0" distR="0">
            <wp:extent cx="5671185" cy="3293623"/>
            <wp:effectExtent l="0" t="0" r="0" b="0"/>
            <wp:docPr id="27" name="Imagen 27" descr="G:\Mis documentos\Facultad\5to año\Proyecto\Sistema de seguimiento de clientes\Codificación\Codificación\SSC_Proyecto\recursos\ayuda\modulos\importar_datos_files\BMP\006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Mis documentos\Facultad\5to año\Proyecto\Sistema de seguimiento de clientes\Codificación\Codificación\SSC_Proyecto\recursos\ayuda\modulos\importar_datos_files\BMP\006_002.bmp"/>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3293623"/>
                    </a:xfrm>
                    <a:prstGeom prst="rect">
                      <a:avLst/>
                    </a:prstGeom>
                    <a:noFill/>
                    <a:ln>
                      <a:noFill/>
                    </a:ln>
                  </pic:spPr>
                </pic:pic>
              </a:graphicData>
            </a:graphic>
          </wp:inline>
        </w:drawing>
      </w:r>
    </w:p>
    <w:p w:rsidR="00581713" w:rsidRDefault="00581713" w:rsidP="00581713">
      <w:pPr>
        <w:spacing w:line="240" w:lineRule="auto"/>
      </w:pPr>
      <w:r>
        <w:t xml:space="preserve">En la pantalla se puede observar un listado de las tablas de la Base de Datos. Presione el ícono de lápiz para añadir el archivo CSV que se utilizará para obtener los datos que luego se cargarán en la Base. </w:t>
      </w:r>
    </w:p>
    <w:p w:rsidR="00581713" w:rsidRDefault="00581713" w:rsidP="00581713">
      <w:pPr>
        <w:spacing w:line="240" w:lineRule="auto"/>
      </w:pPr>
      <w:r>
        <w:rPr>
          <w:color w:val="FF0000"/>
        </w:rPr>
        <w:t>Precaución: Tenga en cuenta que para la carga de datos debe utilizar archivos delimitados por coma (CSV), cuyos datos sigan la estructura de las tablas de la base de datos. Es decir, el primer campo de una tabla debe ser el mismo que aparezca en el archivo, y así sucesivamente.</w:t>
      </w:r>
    </w:p>
    <w:p w:rsidR="00605335" w:rsidRDefault="00581713" w:rsidP="00581713">
      <w:pPr>
        <w:spacing w:line="240" w:lineRule="auto"/>
      </w:pPr>
      <w:r>
        <w:t>Una vez agregados los archivos de datos, presione el botón "Procesar", y aguarde a que el sistema concluya la carga.</w:t>
      </w:r>
    </w:p>
    <w:p w:rsidR="00605335" w:rsidRDefault="00605335">
      <w:r>
        <w:br w:type="page"/>
      </w:r>
    </w:p>
    <w:p w:rsidR="00581713" w:rsidRDefault="00605335" w:rsidP="00605335">
      <w:pPr>
        <w:pStyle w:val="Ttulo1"/>
        <w:rPr>
          <w:lang w:val="es-ES"/>
        </w:rPr>
      </w:pPr>
      <w:bookmarkStart w:id="14" w:name="_Toc443150477"/>
      <w:r>
        <w:rPr>
          <w:lang w:val="es-ES"/>
        </w:rPr>
        <w:lastRenderedPageBreak/>
        <w:t>Módulo WEB</w:t>
      </w:r>
      <w:bookmarkEnd w:id="14"/>
    </w:p>
    <w:p w:rsidR="003C1F49" w:rsidRDefault="00513A7E" w:rsidP="003C1F49">
      <w:pPr>
        <w:jc w:val="both"/>
        <w:rPr>
          <w:lang w:val="es-ES"/>
        </w:rPr>
      </w:pPr>
      <w:r>
        <w:rPr>
          <w:lang w:val="es-ES"/>
        </w:rPr>
        <w:t>Con</w:t>
      </w:r>
      <w:r w:rsidR="003C1F49">
        <w:rPr>
          <w:lang w:val="es-ES"/>
        </w:rPr>
        <w:t xml:space="preserve"> un navegador web abierto en un dispositivo móvil (tablet, celular, netbook o notebook) o una pc, acceder a la aplicación de seguimiento, según la configuración establecida en el servidor. A modo de ejemplo:</w:t>
      </w:r>
    </w:p>
    <w:p w:rsidR="003C1F49" w:rsidRDefault="003C1F49" w:rsidP="003C1F49">
      <w:pPr>
        <w:jc w:val="both"/>
        <w:rPr>
          <w:lang w:val="es-ES"/>
        </w:rPr>
      </w:pPr>
      <w:r w:rsidRPr="003C1F49">
        <w:t xml:space="preserve"> </w:t>
      </w:r>
      <w:hyperlink r:id="rId41" w:history="1">
        <w:r w:rsidRPr="006B009F">
          <w:rPr>
            <w:rStyle w:val="Hipervnculo"/>
            <w:lang w:val="es-ES"/>
          </w:rPr>
          <w:t>http://192.168.1.102:8080/Sistema_de_Pedidos</w:t>
        </w:r>
      </w:hyperlink>
    </w:p>
    <w:p w:rsidR="003C1F49" w:rsidRDefault="003C1F49" w:rsidP="003C1F49">
      <w:pPr>
        <w:jc w:val="both"/>
        <w:rPr>
          <w:lang w:val="es-ES"/>
        </w:rPr>
      </w:pPr>
      <w:r>
        <w:rPr>
          <w:lang w:val="es-ES"/>
        </w:rPr>
        <w:t>Se mostrará la siguiente pantalla:</w:t>
      </w:r>
    </w:p>
    <w:p w:rsidR="003C1F49" w:rsidRPr="00513A7E" w:rsidRDefault="003C1F49" w:rsidP="003C1F49">
      <w:pPr>
        <w:jc w:val="center"/>
        <w:rPr>
          <w:lang w:val="es-ES"/>
        </w:rPr>
      </w:pPr>
      <w:r>
        <w:rPr>
          <w:noProof/>
          <w:lang w:eastAsia="es-AR"/>
        </w:rPr>
        <w:drawing>
          <wp:inline distT="0" distB="0" distL="0" distR="0">
            <wp:extent cx="2052000" cy="2783501"/>
            <wp:effectExtent l="19050" t="19050" r="24450" b="16849"/>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l="2318" t="21696" r="71832" b="15461"/>
                    <a:stretch>
                      <a:fillRect/>
                    </a:stretch>
                  </pic:blipFill>
                  <pic:spPr bwMode="auto">
                    <a:xfrm>
                      <a:off x="0" y="0"/>
                      <a:ext cx="2052000" cy="2783501"/>
                    </a:xfrm>
                    <a:prstGeom prst="rect">
                      <a:avLst/>
                    </a:prstGeom>
                    <a:noFill/>
                    <a:ln w="9525">
                      <a:solidFill>
                        <a:schemeClr val="tx1"/>
                      </a:solidFill>
                      <a:miter lim="800000"/>
                      <a:headEnd/>
                      <a:tailEnd/>
                    </a:ln>
                  </pic:spPr>
                </pic:pic>
              </a:graphicData>
            </a:graphic>
          </wp:inline>
        </w:drawing>
      </w:r>
    </w:p>
    <w:p w:rsidR="00605335" w:rsidRDefault="003C1F49" w:rsidP="003C1F49">
      <w:pPr>
        <w:jc w:val="both"/>
        <w:rPr>
          <w:lang w:val="es-ES"/>
        </w:rPr>
      </w:pPr>
      <w:r>
        <w:rPr>
          <w:lang w:val="es-ES"/>
        </w:rPr>
        <w:t>Ingresar los datos de acceso: usuario y contraseña.</w:t>
      </w:r>
      <w:r w:rsidR="00FE2C0D">
        <w:rPr>
          <w:lang w:val="es-ES"/>
        </w:rPr>
        <w:t xml:space="preserve"> Presione </w:t>
      </w:r>
      <w:r w:rsidR="00FE2C0D">
        <w:rPr>
          <w:i/>
          <w:lang w:val="es-ES"/>
        </w:rPr>
        <w:t>Ingresar</w:t>
      </w:r>
      <w:r w:rsidR="00FE2C0D">
        <w:rPr>
          <w:lang w:val="es-ES"/>
        </w:rPr>
        <w:t>.</w:t>
      </w:r>
      <w:r>
        <w:rPr>
          <w:lang w:val="es-ES"/>
        </w:rPr>
        <w:t xml:space="preserve"> Si los datos son correctos se mostrará la siguiente pantalla:</w:t>
      </w:r>
    </w:p>
    <w:p w:rsidR="003C1F49" w:rsidRDefault="003C1F49" w:rsidP="003C1F49">
      <w:pPr>
        <w:jc w:val="center"/>
        <w:rPr>
          <w:lang w:val="es-ES"/>
        </w:rPr>
      </w:pPr>
      <w:r>
        <w:rPr>
          <w:noProof/>
          <w:lang w:eastAsia="es-AR"/>
        </w:rPr>
        <w:drawing>
          <wp:inline distT="0" distB="0" distL="0" distR="0">
            <wp:extent cx="2051164" cy="3270415"/>
            <wp:effectExtent l="19050" t="19050" r="25286" b="25235"/>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l="2041" t="21446" r="71860" b="4390"/>
                    <a:stretch>
                      <a:fillRect/>
                    </a:stretch>
                  </pic:blipFill>
                  <pic:spPr bwMode="auto">
                    <a:xfrm>
                      <a:off x="0" y="0"/>
                      <a:ext cx="2055207" cy="3276862"/>
                    </a:xfrm>
                    <a:prstGeom prst="rect">
                      <a:avLst/>
                    </a:prstGeom>
                    <a:noFill/>
                    <a:ln w="9525">
                      <a:solidFill>
                        <a:schemeClr val="tx1"/>
                      </a:solidFill>
                      <a:miter lim="800000"/>
                      <a:headEnd/>
                      <a:tailEnd/>
                    </a:ln>
                  </pic:spPr>
                </pic:pic>
              </a:graphicData>
            </a:graphic>
          </wp:inline>
        </w:drawing>
      </w:r>
    </w:p>
    <w:p w:rsidR="003C1F49" w:rsidRDefault="003C1F49" w:rsidP="003C1F49">
      <w:pPr>
        <w:jc w:val="both"/>
        <w:rPr>
          <w:lang w:val="es-ES"/>
        </w:rPr>
      </w:pPr>
      <w:r>
        <w:rPr>
          <w:lang w:val="es-ES"/>
        </w:rPr>
        <w:lastRenderedPageBreak/>
        <w:t xml:space="preserve">En  la misma podrá observar el historial de pedidos realizados y el estado de cada uno de ellos. Haciendo click izquierdo sobre el </w:t>
      </w:r>
      <w:r>
        <w:rPr>
          <w:i/>
          <w:lang w:val="es-ES"/>
        </w:rPr>
        <w:t>Número de Pedido</w:t>
      </w:r>
      <w:r>
        <w:rPr>
          <w:lang w:val="es-ES"/>
        </w:rPr>
        <w:t xml:space="preserve"> podrá obtener una vista con detalles de los productos solicitados en el mismo: </w:t>
      </w:r>
    </w:p>
    <w:p w:rsidR="003C1F49" w:rsidRDefault="003C1F49" w:rsidP="003C1F49">
      <w:pPr>
        <w:jc w:val="center"/>
        <w:rPr>
          <w:lang w:val="es-ES"/>
        </w:rPr>
      </w:pPr>
      <w:r>
        <w:rPr>
          <w:noProof/>
          <w:lang w:eastAsia="es-AR"/>
        </w:rPr>
        <w:pict>
          <v:rect id="_x0000_s1050" style="position:absolute;left:0;text-align:left;margin-left:147.65pt;margin-top:143.5pt;width:152.55pt;height:56.5pt;z-index:251661312" filled="f" strokecolor="red" strokeweight="1pt"/>
        </w:pict>
      </w:r>
      <w:r>
        <w:rPr>
          <w:noProof/>
          <w:lang w:eastAsia="es-AR"/>
        </w:rPr>
        <w:drawing>
          <wp:inline distT="0" distB="0" distL="0" distR="0">
            <wp:extent cx="2052000" cy="3237804"/>
            <wp:effectExtent l="19050" t="19050" r="24450" b="19746"/>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l="2013" t="21539" r="71945" b="5169"/>
                    <a:stretch>
                      <a:fillRect/>
                    </a:stretch>
                  </pic:blipFill>
                  <pic:spPr bwMode="auto">
                    <a:xfrm>
                      <a:off x="0" y="0"/>
                      <a:ext cx="2052000" cy="3237804"/>
                    </a:xfrm>
                    <a:prstGeom prst="rect">
                      <a:avLst/>
                    </a:prstGeom>
                    <a:noFill/>
                    <a:ln w="9525">
                      <a:solidFill>
                        <a:schemeClr val="tx1"/>
                      </a:solidFill>
                      <a:miter lim="800000"/>
                      <a:headEnd/>
                      <a:tailEnd/>
                    </a:ln>
                  </pic:spPr>
                </pic:pic>
              </a:graphicData>
            </a:graphic>
          </wp:inline>
        </w:drawing>
      </w:r>
    </w:p>
    <w:p w:rsidR="003C1F49" w:rsidRPr="00FE2C0D" w:rsidRDefault="00FE2C0D" w:rsidP="003C1F49">
      <w:pPr>
        <w:jc w:val="both"/>
        <w:rPr>
          <w:lang w:val="es-ES"/>
        </w:rPr>
      </w:pPr>
      <w:r>
        <w:rPr>
          <w:lang w:val="es-ES"/>
        </w:rPr>
        <w:t xml:space="preserve">Si desea buscar un pedido en particular sólo deberá ingresar el </w:t>
      </w:r>
      <w:r>
        <w:rPr>
          <w:i/>
          <w:lang w:val="es-ES"/>
        </w:rPr>
        <w:t>Número de Pedido</w:t>
      </w:r>
      <w:r>
        <w:rPr>
          <w:lang w:val="es-ES"/>
        </w:rPr>
        <w:t xml:space="preserve"> en el campo de búsqueda y presionar el botón buscar (con el ícono de la lupa). Para volver al listado de pedidos presionar el botón </w:t>
      </w:r>
      <w:r>
        <w:rPr>
          <w:i/>
          <w:lang w:val="es-ES"/>
        </w:rPr>
        <w:t>Todos los Pedidos</w:t>
      </w:r>
      <w:r>
        <w:rPr>
          <w:lang w:val="es-ES"/>
        </w:rPr>
        <w:t>:</w:t>
      </w:r>
    </w:p>
    <w:p w:rsidR="003C1F49" w:rsidRDefault="00FE2C0D" w:rsidP="00FE2C0D">
      <w:pPr>
        <w:jc w:val="center"/>
        <w:rPr>
          <w:lang w:val="es-ES"/>
        </w:rPr>
      </w:pPr>
      <w:r>
        <w:rPr>
          <w:noProof/>
          <w:lang w:eastAsia="es-AR"/>
        </w:rPr>
        <w:drawing>
          <wp:inline distT="0" distB="0" distL="0" distR="0">
            <wp:extent cx="2052000" cy="3284198"/>
            <wp:effectExtent l="19050" t="19050" r="24450" b="11452"/>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l="2169" t="21601" r="71960" b="4392"/>
                    <a:stretch>
                      <a:fillRect/>
                    </a:stretch>
                  </pic:blipFill>
                  <pic:spPr bwMode="auto">
                    <a:xfrm>
                      <a:off x="0" y="0"/>
                      <a:ext cx="2052000" cy="3284198"/>
                    </a:xfrm>
                    <a:prstGeom prst="rect">
                      <a:avLst/>
                    </a:prstGeom>
                    <a:noFill/>
                    <a:ln w="9525">
                      <a:solidFill>
                        <a:schemeClr val="tx1"/>
                      </a:solidFill>
                      <a:miter lim="800000"/>
                      <a:headEnd/>
                      <a:tailEnd/>
                    </a:ln>
                  </pic:spPr>
                </pic:pic>
              </a:graphicData>
            </a:graphic>
          </wp:inline>
        </w:drawing>
      </w:r>
    </w:p>
    <w:p w:rsidR="00FE2C0D" w:rsidRPr="00FE2C0D" w:rsidRDefault="00FE2C0D" w:rsidP="003C1F49">
      <w:pPr>
        <w:jc w:val="both"/>
        <w:rPr>
          <w:lang w:val="es-ES"/>
        </w:rPr>
      </w:pPr>
      <w:r>
        <w:rPr>
          <w:lang w:val="es-ES"/>
        </w:rPr>
        <w:t xml:space="preserve">En cualquier momento puede abandonar el sistema: por ello no olvide nunca cerrar la sesión presionando el botón </w:t>
      </w:r>
      <w:r>
        <w:rPr>
          <w:i/>
          <w:lang w:val="es-ES"/>
        </w:rPr>
        <w:t>Cerrar Sesión</w:t>
      </w:r>
      <w:r>
        <w:rPr>
          <w:lang w:val="es-ES"/>
        </w:rPr>
        <w:t>.</w:t>
      </w:r>
    </w:p>
    <w:sectPr w:rsidR="00FE2C0D" w:rsidRPr="00FE2C0D" w:rsidSect="00653CD5">
      <w:headerReference w:type="first" r:id="rId46"/>
      <w:footerReference w:type="first" r:id="rId47"/>
      <w:pgSz w:w="11907" w:h="16840" w:code="9"/>
      <w:pgMar w:top="1417" w:right="1275" w:bottom="1417" w:left="1701" w:header="567"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5A96" w:rsidRDefault="00645A96" w:rsidP="0054579B">
      <w:pPr>
        <w:spacing w:after="0" w:line="240" w:lineRule="auto"/>
      </w:pPr>
      <w:r>
        <w:separator/>
      </w:r>
    </w:p>
  </w:endnote>
  <w:endnote w:type="continuationSeparator" w:id="1">
    <w:p w:rsidR="00645A96" w:rsidRDefault="00645A96" w:rsidP="005457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382" w:rsidRPr="005D6C6E" w:rsidRDefault="00605335" w:rsidP="00625A3C">
    <w:pPr>
      <w:pStyle w:val="Piedepgina"/>
      <w:pBdr>
        <w:top w:val="double" w:sz="4" w:space="1" w:color="auto"/>
      </w:pBdr>
      <w:spacing w:line="276" w:lineRule="auto"/>
      <w:rPr>
        <w:rFonts w:ascii="Tw Cen MT" w:hAnsi="Tw Cen MT"/>
      </w:rPr>
    </w:pPr>
    <w:r>
      <w:rPr>
        <w:rFonts w:ascii="Tw Cen MT" w:hAnsi="Tw Cen MT"/>
      </w:rPr>
      <w:t>Manual de Usuario e Instalación</w:t>
    </w:r>
    <w:r w:rsidR="00185382" w:rsidRPr="005D6C6E">
      <w:rPr>
        <w:rFonts w:ascii="Tw Cen MT" w:hAnsi="Tw Cen MT"/>
      </w:rPr>
      <w:tab/>
    </w:r>
    <w:r w:rsidR="00185382">
      <w:rPr>
        <w:rFonts w:ascii="Tw Cen MT" w:hAnsi="Tw Cen MT"/>
      </w:rPr>
      <w:tab/>
    </w:r>
    <w:r w:rsidR="00185382" w:rsidRPr="005D6C6E">
      <w:rPr>
        <w:rFonts w:ascii="Tw Cen MT" w:hAnsi="Tw Cen MT"/>
      </w:rPr>
      <w:t xml:space="preserve">Página </w:t>
    </w:r>
    <w:r w:rsidR="00213894" w:rsidRPr="005D6C6E">
      <w:rPr>
        <w:rFonts w:ascii="Tw Cen MT" w:hAnsi="Tw Cen MT"/>
      </w:rPr>
      <w:fldChar w:fldCharType="begin"/>
    </w:r>
    <w:r w:rsidR="00185382" w:rsidRPr="005D6C6E">
      <w:rPr>
        <w:rFonts w:ascii="Tw Cen MT" w:hAnsi="Tw Cen MT"/>
      </w:rPr>
      <w:instrText xml:space="preserve"> PAGE   \* MERGEFORMAT </w:instrText>
    </w:r>
    <w:r w:rsidR="00213894" w:rsidRPr="005D6C6E">
      <w:rPr>
        <w:rFonts w:ascii="Tw Cen MT" w:hAnsi="Tw Cen MT"/>
      </w:rPr>
      <w:fldChar w:fldCharType="separate"/>
    </w:r>
    <w:r w:rsidR="00FD3DAF">
      <w:rPr>
        <w:rFonts w:ascii="Tw Cen MT" w:hAnsi="Tw Cen MT"/>
        <w:noProof/>
      </w:rPr>
      <w:t>2</w:t>
    </w:r>
    <w:r w:rsidR="00213894" w:rsidRPr="005D6C6E">
      <w:rPr>
        <w:rFonts w:ascii="Tw Cen MT" w:hAnsi="Tw Cen MT"/>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382" w:rsidRPr="005D6C6E" w:rsidRDefault="00185382"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213894" w:rsidRPr="005D6C6E">
      <w:rPr>
        <w:rFonts w:ascii="Tw Cen MT" w:hAnsi="Tw Cen MT"/>
      </w:rPr>
      <w:fldChar w:fldCharType="begin"/>
    </w:r>
    <w:r w:rsidRPr="005D6C6E">
      <w:rPr>
        <w:rFonts w:ascii="Tw Cen MT" w:hAnsi="Tw Cen MT"/>
      </w:rPr>
      <w:instrText xml:space="preserve"> PAGE   \* MERGEFORMAT </w:instrText>
    </w:r>
    <w:r w:rsidR="00213894" w:rsidRPr="005D6C6E">
      <w:rPr>
        <w:rFonts w:ascii="Tw Cen MT" w:hAnsi="Tw Cen MT"/>
      </w:rPr>
      <w:fldChar w:fldCharType="separate"/>
    </w:r>
    <w:r w:rsidR="00FD3DAF">
      <w:rPr>
        <w:rFonts w:ascii="Tw Cen MT" w:hAnsi="Tw Cen MT"/>
        <w:noProof/>
      </w:rPr>
      <w:t>3</w:t>
    </w:r>
    <w:r w:rsidR="00213894" w:rsidRPr="005D6C6E">
      <w:rPr>
        <w:rFonts w:ascii="Tw Cen MT" w:hAnsi="Tw Cen MT"/>
      </w:rPr>
      <w:fldChar w:fldCharType="end"/>
    </w:r>
  </w:p>
  <w:p w:rsidR="00185382" w:rsidRDefault="0018538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5A96" w:rsidRDefault="00645A96" w:rsidP="0054579B">
      <w:pPr>
        <w:spacing w:after="0" w:line="240" w:lineRule="auto"/>
      </w:pPr>
      <w:r>
        <w:separator/>
      </w:r>
    </w:p>
  </w:footnote>
  <w:footnote w:type="continuationSeparator" w:id="1">
    <w:p w:rsidR="00645A96" w:rsidRDefault="00645A96" w:rsidP="005457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382" w:rsidRPr="005D6C6E" w:rsidRDefault="00185382" w:rsidP="005D6C6E">
    <w:pPr>
      <w:pStyle w:val="Encabezado"/>
      <w:pBdr>
        <w:bottom w:val="double" w:sz="4" w:space="1" w:color="auto"/>
      </w:pBdr>
      <w:spacing w:line="276" w:lineRule="auto"/>
      <w:rPr>
        <w:rFonts w:ascii="Tw Cen MT" w:hAnsi="Tw Cen MT"/>
      </w:rPr>
    </w:pPr>
    <w:r>
      <w:rPr>
        <w:noProof/>
        <w:lang w:eastAsia="es-AR"/>
      </w:rPr>
      <w:drawing>
        <wp:anchor distT="0" distB="0" distL="114300" distR="114300" simplePos="0" relativeHeight="251658240" behindDoc="0" locked="0" layoutInCell="1" allowOverlap="1">
          <wp:simplePos x="0" y="0"/>
          <wp:positionH relativeFrom="column">
            <wp:posOffset>-344805</wp:posOffset>
          </wp:positionH>
          <wp:positionV relativeFrom="paragraph">
            <wp:posOffset>-39370</wp:posOffset>
          </wp:positionV>
          <wp:extent cx="328930" cy="436245"/>
          <wp:effectExtent l="19050" t="0" r="0" b="0"/>
          <wp:wrapThrough wrapText="bothSides">
            <wp:wrapPolygon edited="0">
              <wp:start x="-1251" y="0"/>
              <wp:lineTo x="-1251" y="20751"/>
              <wp:lineTo x="21266" y="20751"/>
              <wp:lineTo x="21266" y="0"/>
              <wp:lineTo x="-1251" y="0"/>
            </wp:wrapPolygon>
          </wp:wrapThrough>
          <wp:docPr id="3"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28930" cy="436245"/>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185382" w:rsidRPr="005D6C6E" w:rsidRDefault="00185382" w:rsidP="005D6C6E">
    <w:pPr>
      <w:pStyle w:val="Encabezado"/>
      <w:pBdr>
        <w:bottom w:val="double" w:sz="4" w:space="1" w:color="auto"/>
      </w:pBdr>
      <w:spacing w:line="276" w:lineRule="auto"/>
      <w:rPr>
        <w:rFonts w:ascii="Tw Cen MT" w:hAnsi="Tw Cen MT"/>
      </w:rPr>
    </w:pPr>
    <w:r w:rsidRPr="005D6C6E">
      <w:rPr>
        <w:rFonts w:ascii="Tw Cen MT" w:hAnsi="Tw Cen MT"/>
      </w:rPr>
      <w:t>Bartomioli - Naredo</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382" w:rsidRPr="005D6C6E" w:rsidRDefault="00185382"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2336"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13"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185382" w:rsidRPr="005D6C6E" w:rsidRDefault="00185382" w:rsidP="007F14EF">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185382" w:rsidRDefault="0018538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alt="data.jpg" style="width:96pt;height:1in;visibility:visible;mso-wrap-style:square" o:bullet="t">
        <v:imagedata r:id="rId1" o:title="data"/>
      </v:shape>
    </w:pict>
  </w:numPicBullet>
  <w:abstractNum w:abstractNumId="0">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CD78A8"/>
    <w:multiLevelType w:val="hybridMultilevel"/>
    <w:tmpl w:val="9D8EE5DA"/>
    <w:lvl w:ilvl="0" w:tplc="DC040AA4">
      <w:numFmt w:val="bullet"/>
      <w:lvlText w:val=""/>
      <w:lvlJc w:val="left"/>
      <w:pPr>
        <w:ind w:left="720" w:hanging="360"/>
      </w:pPr>
      <w:rPr>
        <w:rFonts w:ascii="Symbol" w:eastAsia="Calibri"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7200B17"/>
    <w:multiLevelType w:val="hybridMultilevel"/>
    <w:tmpl w:val="A192E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CA2384"/>
    <w:multiLevelType w:val="multilevel"/>
    <w:tmpl w:val="74EC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DE61D4"/>
    <w:multiLevelType w:val="hybridMultilevel"/>
    <w:tmpl w:val="9EC0D9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D5E5A18"/>
    <w:multiLevelType w:val="multilevel"/>
    <w:tmpl w:val="3416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F83E10"/>
    <w:multiLevelType w:val="hybridMultilevel"/>
    <w:tmpl w:val="63ECE412"/>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BEF3E44"/>
    <w:multiLevelType w:val="hybridMultilevel"/>
    <w:tmpl w:val="FFCE3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350518B"/>
    <w:multiLevelType w:val="hybridMultilevel"/>
    <w:tmpl w:val="2168F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D010503"/>
    <w:multiLevelType w:val="multilevel"/>
    <w:tmpl w:val="EE4E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DA585C"/>
    <w:multiLevelType w:val="hybridMultilevel"/>
    <w:tmpl w:val="9AAE7C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F01706F"/>
    <w:multiLevelType w:val="hybridMultilevel"/>
    <w:tmpl w:val="4A5C4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6AF06C0"/>
    <w:multiLevelType w:val="hybridMultilevel"/>
    <w:tmpl w:val="633EDBE4"/>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4332475"/>
    <w:multiLevelType w:val="hybridMultilevel"/>
    <w:tmpl w:val="855811C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7">
    <w:nsid w:val="76723B11"/>
    <w:multiLevelType w:val="hybridMultilevel"/>
    <w:tmpl w:val="20F25996"/>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1"/>
  </w:num>
  <w:num w:numId="4">
    <w:abstractNumId w:val="5"/>
  </w:num>
  <w:num w:numId="5">
    <w:abstractNumId w:val="17"/>
  </w:num>
  <w:num w:numId="6">
    <w:abstractNumId w:val="15"/>
  </w:num>
  <w:num w:numId="7">
    <w:abstractNumId w:val="9"/>
  </w:num>
  <w:num w:numId="8">
    <w:abstractNumId w:val="8"/>
  </w:num>
  <w:num w:numId="9">
    <w:abstractNumId w:val="2"/>
  </w:num>
  <w:num w:numId="10">
    <w:abstractNumId w:val="3"/>
  </w:num>
  <w:num w:numId="11">
    <w:abstractNumId w:val="0"/>
  </w:num>
  <w:num w:numId="12">
    <w:abstractNumId w:val="1"/>
  </w:num>
  <w:num w:numId="13">
    <w:abstractNumId w:val="6"/>
  </w:num>
  <w:num w:numId="14">
    <w:abstractNumId w:val="7"/>
  </w:num>
  <w:num w:numId="15">
    <w:abstractNumId w:val="13"/>
  </w:num>
  <w:num w:numId="16">
    <w:abstractNumId w:val="12"/>
  </w:num>
  <w:num w:numId="17">
    <w:abstractNumId w:val="14"/>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hdrShapeDefaults>
    <o:shapedefaults v:ext="edit" spidmax="3074">
      <o:colormenu v:ext="edit" fillcolor="none" strokecolor="red"/>
    </o:shapedefaults>
  </w:hdrShapeDefaults>
  <w:footnotePr>
    <w:footnote w:id="0"/>
    <w:footnote w:id="1"/>
  </w:footnotePr>
  <w:endnotePr>
    <w:endnote w:id="0"/>
    <w:endnote w:id="1"/>
  </w:endnotePr>
  <w:compat/>
  <w:rsids>
    <w:rsidRoot w:val="00406FFA"/>
    <w:rsid w:val="000012EF"/>
    <w:rsid w:val="00002FD5"/>
    <w:rsid w:val="00006588"/>
    <w:rsid w:val="00025C6F"/>
    <w:rsid w:val="00031BF8"/>
    <w:rsid w:val="00044EC3"/>
    <w:rsid w:val="00060656"/>
    <w:rsid w:val="000617DE"/>
    <w:rsid w:val="000C4638"/>
    <w:rsid w:val="000D1594"/>
    <w:rsid w:val="00106EA0"/>
    <w:rsid w:val="00111F1C"/>
    <w:rsid w:val="00135657"/>
    <w:rsid w:val="001410C5"/>
    <w:rsid w:val="00151CEB"/>
    <w:rsid w:val="00153F86"/>
    <w:rsid w:val="0017327D"/>
    <w:rsid w:val="0017650C"/>
    <w:rsid w:val="00176DB2"/>
    <w:rsid w:val="00185382"/>
    <w:rsid w:val="00194D7F"/>
    <w:rsid w:val="001B5F76"/>
    <w:rsid w:val="001D31B2"/>
    <w:rsid w:val="001D7C47"/>
    <w:rsid w:val="00213894"/>
    <w:rsid w:val="0021580F"/>
    <w:rsid w:val="0021798B"/>
    <w:rsid w:val="00227E50"/>
    <w:rsid w:val="002553E8"/>
    <w:rsid w:val="0026546B"/>
    <w:rsid w:val="00272223"/>
    <w:rsid w:val="002C5D4E"/>
    <w:rsid w:val="002D1A95"/>
    <w:rsid w:val="003056A9"/>
    <w:rsid w:val="00340282"/>
    <w:rsid w:val="00341390"/>
    <w:rsid w:val="00351BA0"/>
    <w:rsid w:val="00354CDB"/>
    <w:rsid w:val="00393339"/>
    <w:rsid w:val="003968AA"/>
    <w:rsid w:val="003A4BF5"/>
    <w:rsid w:val="003C1F49"/>
    <w:rsid w:val="003E38C2"/>
    <w:rsid w:val="003F0557"/>
    <w:rsid w:val="003F3ACD"/>
    <w:rsid w:val="004010EB"/>
    <w:rsid w:val="00406FFA"/>
    <w:rsid w:val="00420980"/>
    <w:rsid w:val="004231AC"/>
    <w:rsid w:val="0046209E"/>
    <w:rsid w:val="00475629"/>
    <w:rsid w:val="00493E87"/>
    <w:rsid w:val="004A3953"/>
    <w:rsid w:val="004A5676"/>
    <w:rsid w:val="004A6A67"/>
    <w:rsid w:val="004C66E5"/>
    <w:rsid w:val="004D6190"/>
    <w:rsid w:val="00506CC5"/>
    <w:rsid w:val="00513A7E"/>
    <w:rsid w:val="005451EB"/>
    <w:rsid w:val="0054579B"/>
    <w:rsid w:val="0056018D"/>
    <w:rsid w:val="0056293C"/>
    <w:rsid w:val="005800CB"/>
    <w:rsid w:val="00581713"/>
    <w:rsid w:val="00581D90"/>
    <w:rsid w:val="00592C56"/>
    <w:rsid w:val="005B28C1"/>
    <w:rsid w:val="005D1707"/>
    <w:rsid w:val="005D6C6E"/>
    <w:rsid w:val="005E1C28"/>
    <w:rsid w:val="005F49F1"/>
    <w:rsid w:val="005F75F5"/>
    <w:rsid w:val="00605335"/>
    <w:rsid w:val="00605914"/>
    <w:rsid w:val="006106D7"/>
    <w:rsid w:val="00620776"/>
    <w:rsid w:val="00625A3C"/>
    <w:rsid w:val="00645A96"/>
    <w:rsid w:val="00646DE8"/>
    <w:rsid w:val="00653CD5"/>
    <w:rsid w:val="00654BAF"/>
    <w:rsid w:val="00655CAB"/>
    <w:rsid w:val="00656E59"/>
    <w:rsid w:val="00672935"/>
    <w:rsid w:val="00691423"/>
    <w:rsid w:val="006A76F0"/>
    <w:rsid w:val="006D5754"/>
    <w:rsid w:val="006E1BA5"/>
    <w:rsid w:val="006E5C1D"/>
    <w:rsid w:val="006F1A69"/>
    <w:rsid w:val="006F53C4"/>
    <w:rsid w:val="00714AF9"/>
    <w:rsid w:val="007168B9"/>
    <w:rsid w:val="00721080"/>
    <w:rsid w:val="0072671B"/>
    <w:rsid w:val="00737415"/>
    <w:rsid w:val="00744120"/>
    <w:rsid w:val="00746852"/>
    <w:rsid w:val="00766538"/>
    <w:rsid w:val="007A1083"/>
    <w:rsid w:val="007A69C9"/>
    <w:rsid w:val="007A6C28"/>
    <w:rsid w:val="007F14EF"/>
    <w:rsid w:val="0080159E"/>
    <w:rsid w:val="00803F07"/>
    <w:rsid w:val="00817891"/>
    <w:rsid w:val="00836BD5"/>
    <w:rsid w:val="008526DE"/>
    <w:rsid w:val="00861105"/>
    <w:rsid w:val="00867950"/>
    <w:rsid w:val="00873742"/>
    <w:rsid w:val="00880CCA"/>
    <w:rsid w:val="00881241"/>
    <w:rsid w:val="00882CA5"/>
    <w:rsid w:val="008B061E"/>
    <w:rsid w:val="008C18C2"/>
    <w:rsid w:val="008C5DC0"/>
    <w:rsid w:val="008D70F2"/>
    <w:rsid w:val="00901AF3"/>
    <w:rsid w:val="00907AF3"/>
    <w:rsid w:val="00922533"/>
    <w:rsid w:val="00922819"/>
    <w:rsid w:val="0092378A"/>
    <w:rsid w:val="00963EAD"/>
    <w:rsid w:val="00991339"/>
    <w:rsid w:val="00995458"/>
    <w:rsid w:val="009A57A8"/>
    <w:rsid w:val="009A78CC"/>
    <w:rsid w:val="009B5297"/>
    <w:rsid w:val="009F2F95"/>
    <w:rsid w:val="00A03073"/>
    <w:rsid w:val="00A04976"/>
    <w:rsid w:val="00A34188"/>
    <w:rsid w:val="00A44AA1"/>
    <w:rsid w:val="00A46E7E"/>
    <w:rsid w:val="00A557DD"/>
    <w:rsid w:val="00A626F2"/>
    <w:rsid w:val="00A70F0D"/>
    <w:rsid w:val="00A978C9"/>
    <w:rsid w:val="00AD259F"/>
    <w:rsid w:val="00AD74D3"/>
    <w:rsid w:val="00B33A11"/>
    <w:rsid w:val="00B3625C"/>
    <w:rsid w:val="00B47F13"/>
    <w:rsid w:val="00B93ACA"/>
    <w:rsid w:val="00BB21B1"/>
    <w:rsid w:val="00BC6FD5"/>
    <w:rsid w:val="00BD0C32"/>
    <w:rsid w:val="00C271E7"/>
    <w:rsid w:val="00C43443"/>
    <w:rsid w:val="00C60B2B"/>
    <w:rsid w:val="00C61A70"/>
    <w:rsid w:val="00C61CAD"/>
    <w:rsid w:val="00C6634B"/>
    <w:rsid w:val="00C80C71"/>
    <w:rsid w:val="00C95C4F"/>
    <w:rsid w:val="00CC241B"/>
    <w:rsid w:val="00CD695C"/>
    <w:rsid w:val="00D02F24"/>
    <w:rsid w:val="00D21B36"/>
    <w:rsid w:val="00D2261F"/>
    <w:rsid w:val="00D22BC6"/>
    <w:rsid w:val="00D50C19"/>
    <w:rsid w:val="00D54919"/>
    <w:rsid w:val="00D63A17"/>
    <w:rsid w:val="00D64217"/>
    <w:rsid w:val="00D647E2"/>
    <w:rsid w:val="00D70D56"/>
    <w:rsid w:val="00DA664E"/>
    <w:rsid w:val="00DB21F1"/>
    <w:rsid w:val="00DD0B10"/>
    <w:rsid w:val="00DD1F83"/>
    <w:rsid w:val="00DD4D2A"/>
    <w:rsid w:val="00DE5AE5"/>
    <w:rsid w:val="00DF1515"/>
    <w:rsid w:val="00DF6679"/>
    <w:rsid w:val="00E34747"/>
    <w:rsid w:val="00E3672C"/>
    <w:rsid w:val="00E6283A"/>
    <w:rsid w:val="00E81137"/>
    <w:rsid w:val="00E94F56"/>
    <w:rsid w:val="00E968D6"/>
    <w:rsid w:val="00EA3401"/>
    <w:rsid w:val="00EB65EE"/>
    <w:rsid w:val="00EE0008"/>
    <w:rsid w:val="00EE0B9B"/>
    <w:rsid w:val="00EE1C68"/>
    <w:rsid w:val="00EF213A"/>
    <w:rsid w:val="00EF79D9"/>
    <w:rsid w:val="00F063C2"/>
    <w:rsid w:val="00F1534A"/>
    <w:rsid w:val="00F456CD"/>
    <w:rsid w:val="00F65F5A"/>
    <w:rsid w:val="00F83C1A"/>
    <w:rsid w:val="00FA43FE"/>
    <w:rsid w:val="00FB4920"/>
    <w:rsid w:val="00FB6F31"/>
    <w:rsid w:val="00FC2FA7"/>
    <w:rsid w:val="00FD3DAF"/>
    <w:rsid w:val="00FD6DF9"/>
    <w:rsid w:val="00FE2C0D"/>
    <w:rsid w:val="00FF7F8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CC5"/>
  </w:style>
  <w:style w:type="paragraph" w:styleId="Ttulo1">
    <w:name w:val="heading 1"/>
    <w:basedOn w:val="Normal"/>
    <w:next w:val="Normal"/>
    <w:link w:val="Ttulo1Car"/>
    <w:uiPriority w:val="9"/>
    <w:qFormat/>
    <w:rsid w:val="005D6C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D0B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6FF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57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79B"/>
  </w:style>
  <w:style w:type="paragraph" w:styleId="Piedepgina">
    <w:name w:val="footer"/>
    <w:basedOn w:val="Normal"/>
    <w:link w:val="PiedepginaCar"/>
    <w:uiPriority w:val="99"/>
    <w:unhideWhenUsed/>
    <w:rsid w:val="005457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79B"/>
  </w:style>
  <w:style w:type="table" w:styleId="Tablaconcuadrcula">
    <w:name w:val="Table Grid"/>
    <w:basedOn w:val="Tablanormal"/>
    <w:uiPriority w:val="59"/>
    <w:rsid w:val="00545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995458"/>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95458"/>
    <w:rPr>
      <w:rFonts w:eastAsiaTheme="minorEastAsia"/>
      <w:lang w:val="es-ES"/>
    </w:rPr>
  </w:style>
  <w:style w:type="paragraph" w:styleId="Textodeglobo">
    <w:name w:val="Balloon Text"/>
    <w:basedOn w:val="Normal"/>
    <w:link w:val="TextodegloboCar"/>
    <w:uiPriority w:val="99"/>
    <w:semiHidden/>
    <w:unhideWhenUsed/>
    <w:rsid w:val="009954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5458"/>
    <w:rPr>
      <w:rFonts w:ascii="Tahoma" w:hAnsi="Tahoma" w:cs="Tahoma"/>
      <w:sz w:val="16"/>
      <w:szCs w:val="16"/>
    </w:rPr>
  </w:style>
  <w:style w:type="character" w:customStyle="1" w:styleId="Ttulo1Car">
    <w:name w:val="Título 1 Car"/>
    <w:basedOn w:val="Fuentedeprrafopredeter"/>
    <w:link w:val="Ttulo1"/>
    <w:uiPriority w:val="9"/>
    <w:rsid w:val="005D6C6E"/>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901AF3"/>
    <w:rPr>
      <w:color w:val="0000FF" w:themeColor="hyperlink"/>
      <w:u w:val="single"/>
    </w:rPr>
  </w:style>
  <w:style w:type="character" w:customStyle="1" w:styleId="Ttulo2Car">
    <w:name w:val="Título 2 Car"/>
    <w:basedOn w:val="Fuentedeprrafopredeter"/>
    <w:link w:val="Ttulo2"/>
    <w:uiPriority w:val="9"/>
    <w:rsid w:val="00DD0B1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06FFA"/>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92C56"/>
  </w:style>
  <w:style w:type="paragraph" w:styleId="Prrafodelista">
    <w:name w:val="List Paragraph"/>
    <w:basedOn w:val="Normal"/>
    <w:uiPriority w:val="34"/>
    <w:qFormat/>
    <w:rsid w:val="00D2261F"/>
    <w:pPr>
      <w:ind w:left="720"/>
      <w:contextualSpacing/>
    </w:pPr>
  </w:style>
  <w:style w:type="paragraph" w:styleId="Epgrafe">
    <w:name w:val="caption"/>
    <w:basedOn w:val="Normal"/>
    <w:next w:val="Normal"/>
    <w:uiPriority w:val="35"/>
    <w:unhideWhenUsed/>
    <w:qFormat/>
    <w:rsid w:val="00B93ACA"/>
    <w:pPr>
      <w:spacing w:line="240" w:lineRule="auto"/>
    </w:pPr>
    <w:rPr>
      <w:bCs/>
      <w:sz w:val="20"/>
      <w:szCs w:val="18"/>
    </w:rPr>
  </w:style>
  <w:style w:type="paragraph" w:styleId="TtulodeTDC">
    <w:name w:val="TOC Heading"/>
    <w:basedOn w:val="Ttulo1"/>
    <w:next w:val="Normal"/>
    <w:uiPriority w:val="39"/>
    <w:unhideWhenUsed/>
    <w:qFormat/>
    <w:rsid w:val="00EA3401"/>
    <w:pPr>
      <w:outlineLvl w:val="9"/>
    </w:pPr>
    <w:rPr>
      <w:lang w:val="es-ES"/>
    </w:rPr>
  </w:style>
  <w:style w:type="paragraph" w:styleId="TDC1">
    <w:name w:val="toc 1"/>
    <w:basedOn w:val="Normal"/>
    <w:next w:val="Normal"/>
    <w:autoRedefine/>
    <w:uiPriority w:val="39"/>
    <w:unhideWhenUsed/>
    <w:rsid w:val="00EA3401"/>
    <w:pPr>
      <w:spacing w:after="100"/>
    </w:pPr>
  </w:style>
  <w:style w:type="paragraph" w:styleId="TDC2">
    <w:name w:val="toc 2"/>
    <w:basedOn w:val="Normal"/>
    <w:next w:val="Normal"/>
    <w:autoRedefine/>
    <w:uiPriority w:val="39"/>
    <w:unhideWhenUsed/>
    <w:rsid w:val="00EA3401"/>
    <w:pPr>
      <w:spacing w:after="100"/>
      <w:ind w:left="220"/>
    </w:pPr>
  </w:style>
  <w:style w:type="paragraph" w:styleId="TDC3">
    <w:name w:val="toc 3"/>
    <w:basedOn w:val="Normal"/>
    <w:next w:val="Normal"/>
    <w:autoRedefine/>
    <w:uiPriority w:val="39"/>
    <w:unhideWhenUsed/>
    <w:rsid w:val="00EA3401"/>
    <w:pPr>
      <w:spacing w:after="100"/>
      <w:ind w:left="440"/>
    </w:pPr>
  </w:style>
  <w:style w:type="paragraph" w:styleId="NormalWeb">
    <w:name w:val="Normal (Web)"/>
    <w:basedOn w:val="Normal"/>
    <w:uiPriority w:val="99"/>
    <w:unhideWhenUsed/>
    <w:rsid w:val="00FB492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Refdecomentario">
    <w:name w:val="annotation reference"/>
    <w:basedOn w:val="Fuentedeprrafopredeter"/>
    <w:uiPriority w:val="99"/>
    <w:semiHidden/>
    <w:unhideWhenUsed/>
    <w:rsid w:val="0017327D"/>
    <w:rPr>
      <w:sz w:val="16"/>
      <w:szCs w:val="16"/>
    </w:rPr>
  </w:style>
  <w:style w:type="paragraph" w:styleId="Textocomentario">
    <w:name w:val="annotation text"/>
    <w:basedOn w:val="Normal"/>
    <w:link w:val="TextocomentarioCar"/>
    <w:uiPriority w:val="99"/>
    <w:semiHidden/>
    <w:unhideWhenUsed/>
    <w:rsid w:val="001732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327D"/>
    <w:rPr>
      <w:sz w:val="20"/>
      <w:szCs w:val="20"/>
    </w:rPr>
  </w:style>
  <w:style w:type="paragraph" w:styleId="Asuntodelcomentario">
    <w:name w:val="annotation subject"/>
    <w:basedOn w:val="Textocomentario"/>
    <w:next w:val="Textocomentario"/>
    <w:link w:val="AsuntodelcomentarioCar"/>
    <w:uiPriority w:val="99"/>
    <w:semiHidden/>
    <w:unhideWhenUsed/>
    <w:rsid w:val="0017327D"/>
    <w:rPr>
      <w:b/>
      <w:bCs/>
    </w:rPr>
  </w:style>
  <w:style w:type="character" w:customStyle="1" w:styleId="AsuntodelcomentarioCar">
    <w:name w:val="Asunto del comentario Car"/>
    <w:basedOn w:val="TextocomentarioCar"/>
    <w:link w:val="Asuntodelcomentario"/>
    <w:uiPriority w:val="99"/>
    <w:semiHidden/>
    <w:rsid w:val="0017327D"/>
    <w:rPr>
      <w:b/>
      <w:bCs/>
      <w:sz w:val="20"/>
      <w:szCs w:val="20"/>
    </w:rPr>
  </w:style>
  <w:style w:type="paragraph" w:styleId="Textonotapie">
    <w:name w:val="footnote text"/>
    <w:basedOn w:val="Normal"/>
    <w:link w:val="TextonotapieCar"/>
    <w:uiPriority w:val="99"/>
    <w:semiHidden/>
    <w:unhideWhenUsed/>
    <w:rsid w:val="00C61A7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61A70"/>
    <w:rPr>
      <w:sz w:val="20"/>
      <w:szCs w:val="20"/>
    </w:rPr>
  </w:style>
  <w:style w:type="character" w:styleId="Refdenotaalpie">
    <w:name w:val="footnote reference"/>
    <w:basedOn w:val="Fuentedeprrafopredeter"/>
    <w:uiPriority w:val="99"/>
    <w:semiHidden/>
    <w:unhideWhenUsed/>
    <w:rsid w:val="00C61A70"/>
    <w:rPr>
      <w:vertAlign w:val="superscript"/>
    </w:rPr>
  </w:style>
  <w:style w:type="character" w:styleId="Hipervnculovisitado">
    <w:name w:val="FollowedHyperlink"/>
    <w:basedOn w:val="Fuentedeprrafopredeter"/>
    <w:uiPriority w:val="99"/>
    <w:semiHidden/>
    <w:unhideWhenUsed/>
    <w:rsid w:val="00DD1F8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646532">
      <w:bodyDiv w:val="1"/>
      <w:marLeft w:val="0"/>
      <w:marRight w:val="0"/>
      <w:marTop w:val="0"/>
      <w:marBottom w:val="0"/>
      <w:divBdr>
        <w:top w:val="none" w:sz="0" w:space="0" w:color="auto"/>
        <w:left w:val="none" w:sz="0" w:space="0" w:color="auto"/>
        <w:bottom w:val="none" w:sz="0" w:space="0" w:color="auto"/>
        <w:right w:val="none" w:sz="0" w:space="0" w:color="auto"/>
      </w:divBdr>
    </w:div>
    <w:div w:id="169638520">
      <w:bodyDiv w:val="1"/>
      <w:marLeft w:val="0"/>
      <w:marRight w:val="0"/>
      <w:marTop w:val="0"/>
      <w:marBottom w:val="0"/>
      <w:divBdr>
        <w:top w:val="none" w:sz="0" w:space="0" w:color="auto"/>
        <w:left w:val="none" w:sz="0" w:space="0" w:color="auto"/>
        <w:bottom w:val="none" w:sz="0" w:space="0" w:color="auto"/>
        <w:right w:val="none" w:sz="0" w:space="0" w:color="auto"/>
      </w:divBdr>
    </w:div>
    <w:div w:id="173958952">
      <w:bodyDiv w:val="1"/>
      <w:marLeft w:val="0"/>
      <w:marRight w:val="0"/>
      <w:marTop w:val="0"/>
      <w:marBottom w:val="0"/>
      <w:divBdr>
        <w:top w:val="none" w:sz="0" w:space="0" w:color="auto"/>
        <w:left w:val="none" w:sz="0" w:space="0" w:color="auto"/>
        <w:bottom w:val="none" w:sz="0" w:space="0" w:color="auto"/>
        <w:right w:val="none" w:sz="0" w:space="0" w:color="auto"/>
      </w:divBdr>
    </w:div>
    <w:div w:id="189689166">
      <w:bodyDiv w:val="1"/>
      <w:marLeft w:val="0"/>
      <w:marRight w:val="0"/>
      <w:marTop w:val="0"/>
      <w:marBottom w:val="0"/>
      <w:divBdr>
        <w:top w:val="none" w:sz="0" w:space="0" w:color="auto"/>
        <w:left w:val="none" w:sz="0" w:space="0" w:color="auto"/>
        <w:bottom w:val="none" w:sz="0" w:space="0" w:color="auto"/>
        <w:right w:val="none" w:sz="0" w:space="0" w:color="auto"/>
      </w:divBdr>
    </w:div>
    <w:div w:id="217665035">
      <w:bodyDiv w:val="1"/>
      <w:marLeft w:val="0"/>
      <w:marRight w:val="0"/>
      <w:marTop w:val="0"/>
      <w:marBottom w:val="0"/>
      <w:divBdr>
        <w:top w:val="none" w:sz="0" w:space="0" w:color="auto"/>
        <w:left w:val="none" w:sz="0" w:space="0" w:color="auto"/>
        <w:bottom w:val="none" w:sz="0" w:space="0" w:color="auto"/>
        <w:right w:val="none" w:sz="0" w:space="0" w:color="auto"/>
      </w:divBdr>
    </w:div>
    <w:div w:id="232471881">
      <w:bodyDiv w:val="1"/>
      <w:marLeft w:val="0"/>
      <w:marRight w:val="0"/>
      <w:marTop w:val="0"/>
      <w:marBottom w:val="0"/>
      <w:divBdr>
        <w:top w:val="none" w:sz="0" w:space="0" w:color="auto"/>
        <w:left w:val="none" w:sz="0" w:space="0" w:color="auto"/>
        <w:bottom w:val="none" w:sz="0" w:space="0" w:color="auto"/>
        <w:right w:val="none" w:sz="0" w:space="0" w:color="auto"/>
      </w:divBdr>
    </w:div>
    <w:div w:id="235479623">
      <w:bodyDiv w:val="1"/>
      <w:marLeft w:val="0"/>
      <w:marRight w:val="0"/>
      <w:marTop w:val="0"/>
      <w:marBottom w:val="0"/>
      <w:divBdr>
        <w:top w:val="none" w:sz="0" w:space="0" w:color="auto"/>
        <w:left w:val="none" w:sz="0" w:space="0" w:color="auto"/>
        <w:bottom w:val="none" w:sz="0" w:space="0" w:color="auto"/>
        <w:right w:val="none" w:sz="0" w:space="0" w:color="auto"/>
      </w:divBdr>
    </w:div>
    <w:div w:id="240070928">
      <w:bodyDiv w:val="1"/>
      <w:marLeft w:val="0"/>
      <w:marRight w:val="0"/>
      <w:marTop w:val="0"/>
      <w:marBottom w:val="0"/>
      <w:divBdr>
        <w:top w:val="none" w:sz="0" w:space="0" w:color="auto"/>
        <w:left w:val="none" w:sz="0" w:space="0" w:color="auto"/>
        <w:bottom w:val="none" w:sz="0" w:space="0" w:color="auto"/>
        <w:right w:val="none" w:sz="0" w:space="0" w:color="auto"/>
      </w:divBdr>
      <w:divsChild>
        <w:div w:id="809398567">
          <w:marLeft w:val="0"/>
          <w:marRight w:val="0"/>
          <w:marTop w:val="0"/>
          <w:marBottom w:val="0"/>
          <w:divBdr>
            <w:top w:val="none" w:sz="0" w:space="0" w:color="auto"/>
            <w:left w:val="none" w:sz="0" w:space="0" w:color="auto"/>
            <w:bottom w:val="none" w:sz="0" w:space="0" w:color="auto"/>
            <w:right w:val="none" w:sz="0" w:space="0" w:color="auto"/>
          </w:divBdr>
          <w:divsChild>
            <w:div w:id="40090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17783">
      <w:bodyDiv w:val="1"/>
      <w:marLeft w:val="0"/>
      <w:marRight w:val="0"/>
      <w:marTop w:val="0"/>
      <w:marBottom w:val="0"/>
      <w:divBdr>
        <w:top w:val="none" w:sz="0" w:space="0" w:color="auto"/>
        <w:left w:val="none" w:sz="0" w:space="0" w:color="auto"/>
        <w:bottom w:val="none" w:sz="0" w:space="0" w:color="auto"/>
        <w:right w:val="none" w:sz="0" w:space="0" w:color="auto"/>
      </w:divBdr>
    </w:div>
    <w:div w:id="341321060">
      <w:bodyDiv w:val="1"/>
      <w:marLeft w:val="0"/>
      <w:marRight w:val="0"/>
      <w:marTop w:val="0"/>
      <w:marBottom w:val="0"/>
      <w:divBdr>
        <w:top w:val="none" w:sz="0" w:space="0" w:color="auto"/>
        <w:left w:val="none" w:sz="0" w:space="0" w:color="auto"/>
        <w:bottom w:val="none" w:sz="0" w:space="0" w:color="auto"/>
        <w:right w:val="none" w:sz="0" w:space="0" w:color="auto"/>
      </w:divBdr>
    </w:div>
    <w:div w:id="426318235">
      <w:bodyDiv w:val="1"/>
      <w:marLeft w:val="0"/>
      <w:marRight w:val="0"/>
      <w:marTop w:val="0"/>
      <w:marBottom w:val="0"/>
      <w:divBdr>
        <w:top w:val="none" w:sz="0" w:space="0" w:color="auto"/>
        <w:left w:val="none" w:sz="0" w:space="0" w:color="auto"/>
        <w:bottom w:val="none" w:sz="0" w:space="0" w:color="auto"/>
        <w:right w:val="none" w:sz="0" w:space="0" w:color="auto"/>
      </w:divBdr>
    </w:div>
    <w:div w:id="429855501">
      <w:bodyDiv w:val="1"/>
      <w:marLeft w:val="0"/>
      <w:marRight w:val="0"/>
      <w:marTop w:val="0"/>
      <w:marBottom w:val="0"/>
      <w:divBdr>
        <w:top w:val="none" w:sz="0" w:space="0" w:color="auto"/>
        <w:left w:val="none" w:sz="0" w:space="0" w:color="auto"/>
        <w:bottom w:val="none" w:sz="0" w:space="0" w:color="auto"/>
        <w:right w:val="none" w:sz="0" w:space="0" w:color="auto"/>
      </w:divBdr>
    </w:div>
    <w:div w:id="490216946">
      <w:bodyDiv w:val="1"/>
      <w:marLeft w:val="0"/>
      <w:marRight w:val="0"/>
      <w:marTop w:val="0"/>
      <w:marBottom w:val="0"/>
      <w:divBdr>
        <w:top w:val="none" w:sz="0" w:space="0" w:color="auto"/>
        <w:left w:val="none" w:sz="0" w:space="0" w:color="auto"/>
        <w:bottom w:val="none" w:sz="0" w:space="0" w:color="auto"/>
        <w:right w:val="none" w:sz="0" w:space="0" w:color="auto"/>
      </w:divBdr>
    </w:div>
    <w:div w:id="581186506">
      <w:bodyDiv w:val="1"/>
      <w:marLeft w:val="0"/>
      <w:marRight w:val="0"/>
      <w:marTop w:val="0"/>
      <w:marBottom w:val="0"/>
      <w:divBdr>
        <w:top w:val="none" w:sz="0" w:space="0" w:color="auto"/>
        <w:left w:val="none" w:sz="0" w:space="0" w:color="auto"/>
        <w:bottom w:val="none" w:sz="0" w:space="0" w:color="auto"/>
        <w:right w:val="none" w:sz="0" w:space="0" w:color="auto"/>
      </w:divBdr>
    </w:div>
    <w:div w:id="631835426">
      <w:bodyDiv w:val="1"/>
      <w:marLeft w:val="0"/>
      <w:marRight w:val="0"/>
      <w:marTop w:val="0"/>
      <w:marBottom w:val="0"/>
      <w:divBdr>
        <w:top w:val="none" w:sz="0" w:space="0" w:color="auto"/>
        <w:left w:val="none" w:sz="0" w:space="0" w:color="auto"/>
        <w:bottom w:val="none" w:sz="0" w:space="0" w:color="auto"/>
        <w:right w:val="none" w:sz="0" w:space="0" w:color="auto"/>
      </w:divBdr>
    </w:div>
    <w:div w:id="666400510">
      <w:bodyDiv w:val="1"/>
      <w:marLeft w:val="0"/>
      <w:marRight w:val="0"/>
      <w:marTop w:val="0"/>
      <w:marBottom w:val="0"/>
      <w:divBdr>
        <w:top w:val="none" w:sz="0" w:space="0" w:color="auto"/>
        <w:left w:val="none" w:sz="0" w:space="0" w:color="auto"/>
        <w:bottom w:val="none" w:sz="0" w:space="0" w:color="auto"/>
        <w:right w:val="none" w:sz="0" w:space="0" w:color="auto"/>
      </w:divBdr>
      <w:divsChild>
        <w:div w:id="101651696">
          <w:marLeft w:val="0"/>
          <w:marRight w:val="0"/>
          <w:marTop w:val="0"/>
          <w:marBottom w:val="0"/>
          <w:divBdr>
            <w:top w:val="none" w:sz="0" w:space="0" w:color="auto"/>
            <w:left w:val="none" w:sz="0" w:space="0" w:color="auto"/>
            <w:bottom w:val="none" w:sz="0" w:space="0" w:color="auto"/>
            <w:right w:val="none" w:sz="0" w:space="0" w:color="auto"/>
          </w:divBdr>
        </w:div>
        <w:div w:id="1194541819">
          <w:marLeft w:val="0"/>
          <w:marRight w:val="0"/>
          <w:marTop w:val="0"/>
          <w:marBottom w:val="0"/>
          <w:divBdr>
            <w:top w:val="none" w:sz="0" w:space="0" w:color="auto"/>
            <w:left w:val="none" w:sz="0" w:space="0" w:color="auto"/>
            <w:bottom w:val="none" w:sz="0" w:space="0" w:color="auto"/>
            <w:right w:val="none" w:sz="0" w:space="0" w:color="auto"/>
          </w:divBdr>
        </w:div>
        <w:div w:id="541786828">
          <w:marLeft w:val="0"/>
          <w:marRight w:val="0"/>
          <w:marTop w:val="0"/>
          <w:marBottom w:val="0"/>
          <w:divBdr>
            <w:top w:val="none" w:sz="0" w:space="0" w:color="auto"/>
            <w:left w:val="none" w:sz="0" w:space="0" w:color="auto"/>
            <w:bottom w:val="none" w:sz="0" w:space="0" w:color="auto"/>
            <w:right w:val="none" w:sz="0" w:space="0" w:color="auto"/>
          </w:divBdr>
        </w:div>
        <w:div w:id="1577544759">
          <w:marLeft w:val="0"/>
          <w:marRight w:val="0"/>
          <w:marTop w:val="0"/>
          <w:marBottom w:val="0"/>
          <w:divBdr>
            <w:top w:val="none" w:sz="0" w:space="0" w:color="auto"/>
            <w:left w:val="none" w:sz="0" w:space="0" w:color="auto"/>
            <w:bottom w:val="none" w:sz="0" w:space="0" w:color="auto"/>
            <w:right w:val="none" w:sz="0" w:space="0" w:color="auto"/>
          </w:divBdr>
        </w:div>
      </w:divsChild>
    </w:div>
    <w:div w:id="675376469">
      <w:bodyDiv w:val="1"/>
      <w:marLeft w:val="0"/>
      <w:marRight w:val="0"/>
      <w:marTop w:val="0"/>
      <w:marBottom w:val="0"/>
      <w:divBdr>
        <w:top w:val="none" w:sz="0" w:space="0" w:color="auto"/>
        <w:left w:val="none" w:sz="0" w:space="0" w:color="auto"/>
        <w:bottom w:val="none" w:sz="0" w:space="0" w:color="auto"/>
        <w:right w:val="none" w:sz="0" w:space="0" w:color="auto"/>
      </w:divBdr>
    </w:div>
    <w:div w:id="743915111">
      <w:bodyDiv w:val="1"/>
      <w:marLeft w:val="0"/>
      <w:marRight w:val="0"/>
      <w:marTop w:val="0"/>
      <w:marBottom w:val="0"/>
      <w:divBdr>
        <w:top w:val="none" w:sz="0" w:space="0" w:color="auto"/>
        <w:left w:val="none" w:sz="0" w:space="0" w:color="auto"/>
        <w:bottom w:val="none" w:sz="0" w:space="0" w:color="auto"/>
        <w:right w:val="none" w:sz="0" w:space="0" w:color="auto"/>
      </w:divBdr>
    </w:div>
    <w:div w:id="761491045">
      <w:bodyDiv w:val="1"/>
      <w:marLeft w:val="0"/>
      <w:marRight w:val="0"/>
      <w:marTop w:val="0"/>
      <w:marBottom w:val="0"/>
      <w:divBdr>
        <w:top w:val="none" w:sz="0" w:space="0" w:color="auto"/>
        <w:left w:val="none" w:sz="0" w:space="0" w:color="auto"/>
        <w:bottom w:val="none" w:sz="0" w:space="0" w:color="auto"/>
        <w:right w:val="none" w:sz="0" w:space="0" w:color="auto"/>
      </w:divBdr>
    </w:div>
    <w:div w:id="859590523">
      <w:bodyDiv w:val="1"/>
      <w:marLeft w:val="0"/>
      <w:marRight w:val="0"/>
      <w:marTop w:val="0"/>
      <w:marBottom w:val="0"/>
      <w:divBdr>
        <w:top w:val="none" w:sz="0" w:space="0" w:color="auto"/>
        <w:left w:val="none" w:sz="0" w:space="0" w:color="auto"/>
        <w:bottom w:val="none" w:sz="0" w:space="0" w:color="auto"/>
        <w:right w:val="none" w:sz="0" w:space="0" w:color="auto"/>
      </w:divBdr>
    </w:div>
    <w:div w:id="896861506">
      <w:bodyDiv w:val="1"/>
      <w:marLeft w:val="0"/>
      <w:marRight w:val="0"/>
      <w:marTop w:val="0"/>
      <w:marBottom w:val="0"/>
      <w:divBdr>
        <w:top w:val="none" w:sz="0" w:space="0" w:color="auto"/>
        <w:left w:val="none" w:sz="0" w:space="0" w:color="auto"/>
        <w:bottom w:val="none" w:sz="0" w:space="0" w:color="auto"/>
        <w:right w:val="none" w:sz="0" w:space="0" w:color="auto"/>
      </w:divBdr>
    </w:div>
    <w:div w:id="1118599535">
      <w:bodyDiv w:val="1"/>
      <w:marLeft w:val="0"/>
      <w:marRight w:val="0"/>
      <w:marTop w:val="0"/>
      <w:marBottom w:val="0"/>
      <w:divBdr>
        <w:top w:val="none" w:sz="0" w:space="0" w:color="auto"/>
        <w:left w:val="none" w:sz="0" w:space="0" w:color="auto"/>
        <w:bottom w:val="none" w:sz="0" w:space="0" w:color="auto"/>
        <w:right w:val="none" w:sz="0" w:space="0" w:color="auto"/>
      </w:divBdr>
    </w:div>
    <w:div w:id="1140146031">
      <w:bodyDiv w:val="1"/>
      <w:marLeft w:val="0"/>
      <w:marRight w:val="0"/>
      <w:marTop w:val="0"/>
      <w:marBottom w:val="0"/>
      <w:divBdr>
        <w:top w:val="none" w:sz="0" w:space="0" w:color="auto"/>
        <w:left w:val="none" w:sz="0" w:space="0" w:color="auto"/>
        <w:bottom w:val="none" w:sz="0" w:space="0" w:color="auto"/>
        <w:right w:val="none" w:sz="0" w:space="0" w:color="auto"/>
      </w:divBdr>
    </w:div>
    <w:div w:id="1181428998">
      <w:bodyDiv w:val="1"/>
      <w:marLeft w:val="0"/>
      <w:marRight w:val="0"/>
      <w:marTop w:val="0"/>
      <w:marBottom w:val="0"/>
      <w:divBdr>
        <w:top w:val="none" w:sz="0" w:space="0" w:color="auto"/>
        <w:left w:val="none" w:sz="0" w:space="0" w:color="auto"/>
        <w:bottom w:val="none" w:sz="0" w:space="0" w:color="auto"/>
        <w:right w:val="none" w:sz="0" w:space="0" w:color="auto"/>
      </w:divBdr>
    </w:div>
    <w:div w:id="1199319835">
      <w:bodyDiv w:val="1"/>
      <w:marLeft w:val="0"/>
      <w:marRight w:val="0"/>
      <w:marTop w:val="0"/>
      <w:marBottom w:val="0"/>
      <w:divBdr>
        <w:top w:val="none" w:sz="0" w:space="0" w:color="auto"/>
        <w:left w:val="none" w:sz="0" w:space="0" w:color="auto"/>
        <w:bottom w:val="none" w:sz="0" w:space="0" w:color="auto"/>
        <w:right w:val="none" w:sz="0" w:space="0" w:color="auto"/>
      </w:divBdr>
    </w:div>
    <w:div w:id="1208684969">
      <w:bodyDiv w:val="1"/>
      <w:marLeft w:val="0"/>
      <w:marRight w:val="0"/>
      <w:marTop w:val="0"/>
      <w:marBottom w:val="0"/>
      <w:divBdr>
        <w:top w:val="none" w:sz="0" w:space="0" w:color="auto"/>
        <w:left w:val="none" w:sz="0" w:space="0" w:color="auto"/>
        <w:bottom w:val="none" w:sz="0" w:space="0" w:color="auto"/>
        <w:right w:val="none" w:sz="0" w:space="0" w:color="auto"/>
      </w:divBdr>
    </w:div>
    <w:div w:id="1427537875">
      <w:bodyDiv w:val="1"/>
      <w:marLeft w:val="0"/>
      <w:marRight w:val="0"/>
      <w:marTop w:val="0"/>
      <w:marBottom w:val="0"/>
      <w:divBdr>
        <w:top w:val="none" w:sz="0" w:space="0" w:color="auto"/>
        <w:left w:val="none" w:sz="0" w:space="0" w:color="auto"/>
        <w:bottom w:val="none" w:sz="0" w:space="0" w:color="auto"/>
        <w:right w:val="none" w:sz="0" w:space="0" w:color="auto"/>
      </w:divBdr>
    </w:div>
    <w:div w:id="1454862863">
      <w:bodyDiv w:val="1"/>
      <w:marLeft w:val="0"/>
      <w:marRight w:val="0"/>
      <w:marTop w:val="0"/>
      <w:marBottom w:val="0"/>
      <w:divBdr>
        <w:top w:val="none" w:sz="0" w:space="0" w:color="auto"/>
        <w:left w:val="none" w:sz="0" w:space="0" w:color="auto"/>
        <w:bottom w:val="none" w:sz="0" w:space="0" w:color="auto"/>
        <w:right w:val="none" w:sz="0" w:space="0" w:color="auto"/>
      </w:divBdr>
    </w:div>
    <w:div w:id="1570769899">
      <w:bodyDiv w:val="1"/>
      <w:marLeft w:val="0"/>
      <w:marRight w:val="0"/>
      <w:marTop w:val="0"/>
      <w:marBottom w:val="0"/>
      <w:divBdr>
        <w:top w:val="none" w:sz="0" w:space="0" w:color="auto"/>
        <w:left w:val="none" w:sz="0" w:space="0" w:color="auto"/>
        <w:bottom w:val="none" w:sz="0" w:space="0" w:color="auto"/>
        <w:right w:val="none" w:sz="0" w:space="0" w:color="auto"/>
      </w:divBdr>
    </w:div>
    <w:div w:id="1605074228">
      <w:bodyDiv w:val="1"/>
      <w:marLeft w:val="0"/>
      <w:marRight w:val="0"/>
      <w:marTop w:val="0"/>
      <w:marBottom w:val="0"/>
      <w:divBdr>
        <w:top w:val="none" w:sz="0" w:space="0" w:color="auto"/>
        <w:left w:val="none" w:sz="0" w:space="0" w:color="auto"/>
        <w:bottom w:val="none" w:sz="0" w:space="0" w:color="auto"/>
        <w:right w:val="none" w:sz="0" w:space="0" w:color="auto"/>
      </w:divBdr>
    </w:div>
    <w:div w:id="1656446659">
      <w:bodyDiv w:val="1"/>
      <w:marLeft w:val="0"/>
      <w:marRight w:val="0"/>
      <w:marTop w:val="0"/>
      <w:marBottom w:val="0"/>
      <w:divBdr>
        <w:top w:val="none" w:sz="0" w:space="0" w:color="auto"/>
        <w:left w:val="none" w:sz="0" w:space="0" w:color="auto"/>
        <w:bottom w:val="none" w:sz="0" w:space="0" w:color="auto"/>
        <w:right w:val="none" w:sz="0" w:space="0" w:color="auto"/>
      </w:divBdr>
    </w:div>
    <w:div w:id="1810433777">
      <w:bodyDiv w:val="1"/>
      <w:marLeft w:val="0"/>
      <w:marRight w:val="0"/>
      <w:marTop w:val="0"/>
      <w:marBottom w:val="0"/>
      <w:divBdr>
        <w:top w:val="none" w:sz="0" w:space="0" w:color="auto"/>
        <w:left w:val="none" w:sz="0" w:space="0" w:color="auto"/>
        <w:bottom w:val="none" w:sz="0" w:space="0" w:color="auto"/>
        <w:right w:val="none" w:sz="0" w:space="0" w:color="auto"/>
      </w:divBdr>
    </w:div>
    <w:div w:id="1842698135">
      <w:bodyDiv w:val="1"/>
      <w:marLeft w:val="0"/>
      <w:marRight w:val="0"/>
      <w:marTop w:val="0"/>
      <w:marBottom w:val="0"/>
      <w:divBdr>
        <w:top w:val="none" w:sz="0" w:space="0" w:color="auto"/>
        <w:left w:val="none" w:sz="0" w:space="0" w:color="auto"/>
        <w:bottom w:val="none" w:sz="0" w:space="0" w:color="auto"/>
        <w:right w:val="none" w:sz="0" w:space="0" w:color="auto"/>
      </w:divBdr>
    </w:div>
    <w:div w:id="1858732053">
      <w:bodyDiv w:val="1"/>
      <w:marLeft w:val="0"/>
      <w:marRight w:val="0"/>
      <w:marTop w:val="0"/>
      <w:marBottom w:val="0"/>
      <w:divBdr>
        <w:top w:val="none" w:sz="0" w:space="0" w:color="auto"/>
        <w:left w:val="none" w:sz="0" w:space="0" w:color="auto"/>
        <w:bottom w:val="none" w:sz="0" w:space="0" w:color="auto"/>
        <w:right w:val="none" w:sz="0" w:space="0" w:color="auto"/>
      </w:divBdr>
    </w:div>
    <w:div w:id="1872497046">
      <w:bodyDiv w:val="1"/>
      <w:marLeft w:val="0"/>
      <w:marRight w:val="0"/>
      <w:marTop w:val="0"/>
      <w:marBottom w:val="0"/>
      <w:divBdr>
        <w:top w:val="none" w:sz="0" w:space="0" w:color="auto"/>
        <w:left w:val="none" w:sz="0" w:space="0" w:color="auto"/>
        <w:bottom w:val="none" w:sz="0" w:space="0" w:color="auto"/>
        <w:right w:val="none" w:sz="0" w:space="0" w:color="auto"/>
      </w:divBdr>
    </w:div>
    <w:div w:id="1899168941">
      <w:bodyDiv w:val="1"/>
      <w:marLeft w:val="0"/>
      <w:marRight w:val="0"/>
      <w:marTop w:val="0"/>
      <w:marBottom w:val="0"/>
      <w:divBdr>
        <w:top w:val="none" w:sz="0" w:space="0" w:color="auto"/>
        <w:left w:val="none" w:sz="0" w:space="0" w:color="auto"/>
        <w:bottom w:val="none" w:sz="0" w:space="0" w:color="auto"/>
        <w:right w:val="none" w:sz="0" w:space="0" w:color="auto"/>
      </w:divBdr>
    </w:div>
    <w:div w:id="1906989786">
      <w:bodyDiv w:val="1"/>
      <w:marLeft w:val="0"/>
      <w:marRight w:val="0"/>
      <w:marTop w:val="0"/>
      <w:marBottom w:val="0"/>
      <w:divBdr>
        <w:top w:val="none" w:sz="0" w:space="0" w:color="auto"/>
        <w:left w:val="none" w:sz="0" w:space="0" w:color="auto"/>
        <w:bottom w:val="none" w:sz="0" w:space="0" w:color="auto"/>
        <w:right w:val="none" w:sz="0" w:space="0" w:color="auto"/>
      </w:divBdr>
    </w:div>
    <w:div w:id="2124037419">
      <w:bodyDiv w:val="1"/>
      <w:marLeft w:val="0"/>
      <w:marRight w:val="0"/>
      <w:marTop w:val="0"/>
      <w:marBottom w:val="0"/>
      <w:divBdr>
        <w:top w:val="none" w:sz="0" w:space="0" w:color="auto"/>
        <w:left w:val="none" w:sz="0" w:space="0" w:color="auto"/>
        <w:bottom w:val="none" w:sz="0" w:space="0" w:color="auto"/>
        <w:right w:val="none" w:sz="0" w:space="0" w:color="auto"/>
      </w:divBdr>
    </w:div>
    <w:div w:id="213674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footer" Target="footer2.xml"/><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hyperlink" Target="about:blankrecursos/ayuda/modulos/generar_anuncio.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about:blankrecursos/ayuda/modulos/importar_datos.html" TargetMode="External"/><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192.168.1.102:8080/Sistema_de_Pedid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about:blankrecursos/ayuda/modulos/modificar_precios.html"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about:blankrecursos/ayuda/modulos/seguimiento_cliente.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about:blankrecursos/ayuda/modulos/configuraciones_generales.html" TargetMode="External"/><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_DRIVE\Google%20Drive\Proyecto%20Final\Plantilla_Gener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332DB2-4EB6-4AFB-9CD2-09E38720C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Plantilla_General.dotx</Template>
  <TotalTime>377</TotalTime>
  <Pages>18</Pages>
  <Words>1746</Words>
  <Characters>9605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Etapa 01</vt:lpstr>
    </vt:vector>
  </TitlesOfParts>
  <Company/>
  <LinksUpToDate>false</LinksUpToDate>
  <CharactersWithSpaces>11329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01</dc:title>
  <dc:subject>Proyecto Final</dc:subject>
  <dc:creator>Javier Bartomioli, Rodrigo Naredo</dc:creator>
  <cp:lastModifiedBy>Javier</cp:lastModifiedBy>
  <cp:revision>75</cp:revision>
  <dcterms:created xsi:type="dcterms:W3CDTF">2012-04-27T13:11:00Z</dcterms:created>
  <dcterms:modified xsi:type="dcterms:W3CDTF">2016-02-13T21:12:00Z</dcterms:modified>
</cp:coreProperties>
</file>